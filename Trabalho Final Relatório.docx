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AE91D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UNIVERSIDADE DE LISBOA</w:t>
      </w:r>
    </w:p>
    <w:p w14:paraId="55ADE815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FACULDADE DE BELAS-ARTES</w:t>
      </w:r>
    </w:p>
    <w:p w14:paraId="0BAD52B6" w14:textId="77777777" w:rsidR="007B7F4A" w:rsidRPr="00B650B0" w:rsidRDefault="007B7F4A">
      <w:pPr>
        <w:widowControl w:val="0"/>
        <w:autoSpaceDE w:val="0"/>
        <w:spacing w:before="0"/>
        <w:rPr>
          <w:rFonts w:ascii="Garamond" w:hAnsi="Garamond" w:cs="Garamond"/>
          <w:lang w:val="pt-PT" w:eastAsia="ja-JP"/>
        </w:rPr>
      </w:pPr>
    </w:p>
    <w:p w14:paraId="134AC4DF" w14:textId="0E81392E" w:rsidR="007B7F4A" w:rsidRDefault="00971802">
      <w:pPr>
        <w:widowControl w:val="0"/>
        <w:autoSpaceDE w:val="0"/>
        <w:spacing w:before="0"/>
        <w:jc w:val="center"/>
        <w:rPr>
          <w:b/>
          <w:bCs/>
        </w:rPr>
      </w:pPr>
      <w:r>
        <w:rPr>
          <w:rFonts w:ascii="Garamond" w:hAnsi="Garamond" w:cs="Garamond"/>
          <w:noProof/>
          <w:lang w:eastAsia="pt-PT"/>
        </w:rPr>
        <w:drawing>
          <wp:inline distT="0" distB="0" distL="0" distR="0" wp14:anchorId="3A62463D" wp14:editId="7C77799B">
            <wp:extent cx="617220" cy="1043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" t="-29" r="-50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04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4DB1" w14:textId="43C15B49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b/>
          <w:bCs/>
          <w:lang w:val="pt-PT"/>
        </w:rPr>
        <w:t>LICENCIATURA EM ARTE MULTIMÉDIA</w:t>
      </w:r>
    </w:p>
    <w:p w14:paraId="67045F5B" w14:textId="460915D3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Disciplina</w:t>
      </w:r>
      <w:r w:rsidR="00FB452B">
        <w:rPr>
          <w:lang w:val="pt-PT"/>
        </w:rPr>
        <w:t>:</w:t>
      </w:r>
    </w:p>
    <w:p w14:paraId="2DCB2104" w14:textId="1A6EADA9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b/>
          <w:bCs/>
          <w:lang w:val="pt-PT"/>
        </w:rPr>
        <w:t>Computação Multimédia</w:t>
      </w:r>
    </w:p>
    <w:p w14:paraId="64BE7310" w14:textId="659724BB" w:rsidR="007B7F4A" w:rsidRDefault="007B7F4A">
      <w:pPr>
        <w:spacing w:line="240" w:lineRule="auto"/>
        <w:jc w:val="center"/>
      </w:pPr>
      <w:proofErr w:type="spellStart"/>
      <w:r>
        <w:t>Turno</w:t>
      </w:r>
      <w:proofErr w:type="spellEnd"/>
      <w:r>
        <w:t xml:space="preserve"> B</w:t>
      </w:r>
    </w:p>
    <w:p w14:paraId="79511A21" w14:textId="77777777" w:rsidR="007B7F4A" w:rsidRDefault="007B7F4A">
      <w:pPr>
        <w:spacing w:line="240" w:lineRule="auto"/>
        <w:jc w:val="center"/>
      </w:pPr>
    </w:p>
    <w:p w14:paraId="376464B7" w14:textId="199DFF33" w:rsidR="007B7F4A" w:rsidRPr="00B650B0" w:rsidRDefault="00FB452B">
      <w:pPr>
        <w:pStyle w:val="Heading"/>
        <w:spacing w:line="240" w:lineRule="auto"/>
        <w:rPr>
          <w:lang w:val="pt-PT"/>
        </w:rPr>
      </w:pPr>
      <w:r>
        <w:rPr>
          <w:bCs/>
          <w:lang w:val="pt-PT"/>
        </w:rPr>
        <w:t xml:space="preserve">A </w:t>
      </w:r>
      <w:proofErr w:type="spellStart"/>
      <w:r>
        <w:rPr>
          <w:bCs/>
          <w:lang w:val="pt-PT"/>
        </w:rPr>
        <w:t>House</w:t>
      </w:r>
      <w:proofErr w:type="spellEnd"/>
      <w:r>
        <w:rPr>
          <w:bCs/>
          <w:lang w:val="pt-PT"/>
        </w:rPr>
        <w:t xml:space="preserve"> </w:t>
      </w:r>
      <w:proofErr w:type="spellStart"/>
      <w:r>
        <w:rPr>
          <w:bCs/>
          <w:lang w:val="pt-PT"/>
        </w:rPr>
        <w:t>Alone</w:t>
      </w:r>
      <w:proofErr w:type="spellEnd"/>
    </w:p>
    <w:p w14:paraId="21789CB8" w14:textId="77777777" w:rsidR="007B7F4A" w:rsidRPr="00B650B0" w:rsidRDefault="007B7F4A">
      <w:pPr>
        <w:spacing w:line="240" w:lineRule="auto"/>
        <w:ind w:firstLine="0"/>
        <w:rPr>
          <w:bCs/>
          <w:lang w:val="pt-PT"/>
        </w:rPr>
      </w:pPr>
    </w:p>
    <w:p w14:paraId="2B210953" w14:textId="02B210C5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Por</w:t>
      </w:r>
      <w:r w:rsidR="00FB452B">
        <w:rPr>
          <w:lang w:val="pt-PT"/>
        </w:rPr>
        <w:t>:</w:t>
      </w:r>
    </w:p>
    <w:p w14:paraId="2D6F7DC2" w14:textId="18118C28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Filipa Quintans, nº12489</w:t>
      </w:r>
    </w:p>
    <w:p w14:paraId="293855B1" w14:textId="337AB250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Francisco Palma, nº12135</w:t>
      </w:r>
    </w:p>
    <w:p w14:paraId="552EBF58" w14:textId="77777777" w:rsidR="007B7F4A" w:rsidRPr="00B650B0" w:rsidRDefault="007B7F4A">
      <w:pPr>
        <w:spacing w:line="240" w:lineRule="auto"/>
        <w:jc w:val="center"/>
        <w:rPr>
          <w:lang w:val="pt-PT"/>
        </w:rPr>
      </w:pPr>
    </w:p>
    <w:p w14:paraId="0B51818C" w14:textId="437F2564" w:rsidR="00FB452B" w:rsidRDefault="007B7F4A" w:rsidP="00FB452B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Docente</w:t>
      </w:r>
      <w:r w:rsidR="00FB452B">
        <w:rPr>
          <w:lang w:val="pt-PT"/>
        </w:rPr>
        <w:t>:</w:t>
      </w:r>
    </w:p>
    <w:p w14:paraId="7D6F8169" w14:textId="1C33D3D0" w:rsidR="007B7F4A" w:rsidRPr="00B650B0" w:rsidRDefault="00FB452B" w:rsidP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António de Sousa Dias</w:t>
      </w:r>
    </w:p>
    <w:p w14:paraId="5381310F" w14:textId="77777777" w:rsidR="007B7F4A" w:rsidRPr="00B650B0" w:rsidRDefault="007B7F4A" w:rsidP="00FB452B">
      <w:pPr>
        <w:spacing w:line="240" w:lineRule="auto"/>
        <w:ind w:firstLine="0"/>
        <w:jc w:val="center"/>
        <w:rPr>
          <w:lang w:val="pt-PT"/>
        </w:rPr>
      </w:pPr>
    </w:p>
    <w:p w14:paraId="1E43E41E" w14:textId="77777777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Lisboa</w:t>
      </w:r>
    </w:p>
    <w:p w14:paraId="2D931A4E" w14:textId="2DEFAD4A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Janeiro, 2020</w:t>
      </w:r>
    </w:p>
    <w:p w14:paraId="7F650025" w14:textId="0F8B819A" w:rsidR="007B7F4A" w:rsidRPr="00B650B0" w:rsidRDefault="007B7F4A">
      <w:pPr>
        <w:pStyle w:val="Heading1noIndex"/>
        <w:rPr>
          <w:lang w:val="pt-PT"/>
        </w:rPr>
      </w:pPr>
      <w:bookmarkStart w:id="0" w:name="_Toc531994903"/>
      <w:r w:rsidRPr="00B650B0">
        <w:rPr>
          <w:lang w:val="pt-PT"/>
        </w:rPr>
        <w:lastRenderedPageBreak/>
        <w:t>ÍNDICE</w:t>
      </w:r>
      <w:bookmarkEnd w:id="0"/>
    </w:p>
    <w:p w14:paraId="60C3752A" w14:textId="0DDBB0FA" w:rsidR="004431AF" w:rsidRPr="007B7F4A" w:rsidRDefault="007B7F4A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>
        <w:fldChar w:fldCharType="begin"/>
      </w:r>
      <w:r w:rsidRPr="00B650B0">
        <w:rPr>
          <w:lang w:val="pt-PT"/>
        </w:rPr>
        <w:instrText xml:space="preserve"> TOC \o "1-3" </w:instrText>
      </w:r>
      <w:r>
        <w:fldChar w:fldCharType="separate"/>
      </w:r>
      <w:r w:rsidR="004431AF" w:rsidRPr="00E54872">
        <w:rPr>
          <w:noProof/>
          <w:lang w:val="pt-PT"/>
        </w:rPr>
        <w:t>ÍNDICE</w:t>
      </w:r>
      <w:r w:rsidR="004431AF" w:rsidRPr="004431AF">
        <w:rPr>
          <w:noProof/>
          <w:lang w:val="pt-PT"/>
        </w:rPr>
        <w:tab/>
      </w:r>
      <w:r w:rsidR="001E2B5A">
        <w:rPr>
          <w:noProof/>
        </w:rPr>
        <w:t>1</w:t>
      </w:r>
    </w:p>
    <w:p w14:paraId="4572B17C" w14:textId="50E3A851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Introduçã</w:t>
      </w:r>
      <w:r w:rsidR="00FB452B">
        <w:rPr>
          <w:noProof/>
          <w:lang w:val="pt-PT"/>
        </w:rPr>
        <w:t>o</w:t>
      </w:r>
      <w:r w:rsidRPr="004431AF">
        <w:rPr>
          <w:noProof/>
          <w:lang w:val="pt-PT"/>
        </w:rPr>
        <w:tab/>
      </w:r>
      <w:r w:rsidR="001E2B5A">
        <w:rPr>
          <w:noProof/>
        </w:rPr>
        <w:t>2</w:t>
      </w:r>
    </w:p>
    <w:p w14:paraId="5C0FCB18" w14:textId="159F9D77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1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Nota de intenções</w:t>
      </w:r>
      <w:r w:rsidRPr="004431AF">
        <w:rPr>
          <w:noProof/>
          <w:lang w:val="pt-PT"/>
        </w:rPr>
        <w:tab/>
      </w:r>
      <w:r w:rsidR="001E2B5A">
        <w:rPr>
          <w:noProof/>
        </w:rPr>
        <w:t>3</w:t>
      </w:r>
    </w:p>
    <w:p w14:paraId="64EF4AE2" w14:textId="73C7061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2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E54872">
        <w:rPr>
          <w:noProof/>
          <w:lang w:val="pt-PT"/>
        </w:rPr>
        <w:t>Memória descritiva do projecto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4B18A0E9" w14:textId="4D476254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2.1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Base conceitual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0AE1D833" w14:textId="3B9151E0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2.2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Objetivos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6FABE26B" w14:textId="581ED12A" w:rsidR="001212A0" w:rsidRDefault="004431AF" w:rsidP="001212A0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2.3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="001212A0" w:rsidRPr="00515817">
        <w:rPr>
          <w:noProof/>
          <w:lang w:val="pt-PT"/>
        </w:rPr>
        <w:t>Recursos aplicados</w:t>
      </w:r>
      <w:r w:rsidRPr="004431AF">
        <w:rPr>
          <w:noProof/>
          <w:lang w:val="pt-PT"/>
        </w:rPr>
        <w:tab/>
      </w:r>
      <w:r w:rsidR="001E2B5A">
        <w:rPr>
          <w:noProof/>
          <w:lang w:val="pt-PT"/>
        </w:rPr>
        <w:t>4</w:t>
      </w:r>
    </w:p>
    <w:p w14:paraId="1BA46095" w14:textId="2AB6DB97" w:rsidR="001212A0" w:rsidRPr="001E2B5A" w:rsidRDefault="001212A0" w:rsidP="001212A0">
      <w:pPr>
        <w:pStyle w:val="ndice2"/>
        <w:rPr>
          <w:u w:val="single"/>
        </w:rPr>
      </w:pPr>
      <w:r>
        <w:rPr>
          <w:noProof/>
          <w:lang w:val="pt-PT"/>
        </w:rPr>
        <w:t>2.4</w:t>
      </w:r>
      <w:r>
        <w:rPr>
          <w:noProof/>
          <w:lang w:val="pt-PT"/>
        </w:rPr>
        <w:tab/>
        <w:t>Cronologia de produção</w:t>
      </w:r>
      <w:r>
        <w:tab/>
      </w:r>
      <w:r w:rsidR="001E2B5A">
        <w:t>5</w:t>
      </w:r>
    </w:p>
    <w:p w14:paraId="6E2D223D" w14:textId="5E217A1D" w:rsidR="00515817" w:rsidRDefault="00515817" w:rsidP="00515817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</w:t>
      </w:r>
      <w:r>
        <w:rPr>
          <w:noProof/>
          <w:lang w:val="pt-PT"/>
        </w:rPr>
        <w:t>5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515817">
        <w:rPr>
          <w:noProof/>
          <w:lang w:val="pt-PT"/>
        </w:rPr>
        <w:t>Obra (imagens como</w:t>
      </w:r>
      <w:r>
        <w:rPr>
          <w:noProof/>
          <w:lang w:val="pt-PT"/>
        </w:rPr>
        <w:t xml:space="preserve"> sinopse creativa</w:t>
      </w:r>
      <w:r w:rsidRPr="00515817">
        <w:rPr>
          <w:noProof/>
          <w:lang w:val="pt-PT"/>
        </w:rPr>
        <w:t>)</w:t>
      </w:r>
      <w:r w:rsidRPr="004431AF">
        <w:rPr>
          <w:noProof/>
          <w:lang w:val="pt-PT"/>
        </w:rPr>
        <w:tab/>
      </w:r>
      <w:r w:rsidR="00930351">
        <w:rPr>
          <w:noProof/>
          <w:lang w:val="pt-PT"/>
        </w:rPr>
        <w:t>6</w:t>
      </w:r>
    </w:p>
    <w:p w14:paraId="3E521645" w14:textId="228E8F25" w:rsidR="00515817" w:rsidRDefault="00515817" w:rsidP="00515817">
      <w:pPr>
        <w:pStyle w:val="ndice2"/>
      </w:pPr>
      <w:r>
        <w:rPr>
          <w:noProof/>
          <w:lang w:val="pt-PT"/>
        </w:rPr>
        <w:t>2.6</w:t>
      </w:r>
      <w:r>
        <w:rPr>
          <w:noProof/>
          <w:lang w:val="pt-PT"/>
        </w:rPr>
        <w:tab/>
        <w:t>Modo de Operação</w:t>
      </w:r>
      <w:r>
        <w:tab/>
      </w:r>
      <w:r w:rsidR="00930351">
        <w:t>7</w:t>
      </w:r>
    </w:p>
    <w:p w14:paraId="088529A1" w14:textId="3B34D722" w:rsidR="00515817" w:rsidRDefault="00515817" w:rsidP="00515817">
      <w:pPr>
        <w:rPr>
          <w:sz w:val="20"/>
          <w:lang w:eastAsia="pt-PT"/>
        </w:rPr>
      </w:pPr>
      <w:r w:rsidRPr="00515817">
        <w:rPr>
          <w:sz w:val="20"/>
          <w:lang w:eastAsia="pt-PT"/>
        </w:rPr>
        <w:t>2.6.1</w:t>
      </w:r>
      <w:r>
        <w:rPr>
          <w:sz w:val="20"/>
          <w:lang w:eastAsia="pt-PT"/>
        </w:rPr>
        <w:tab/>
        <w:t>Sumário ………………………………………………………………………………..</w:t>
      </w:r>
      <w:r w:rsidR="00930351">
        <w:rPr>
          <w:sz w:val="20"/>
          <w:lang w:eastAsia="pt-PT"/>
        </w:rPr>
        <w:t>7</w:t>
      </w:r>
    </w:p>
    <w:p w14:paraId="1255F2AE" w14:textId="048BADA8" w:rsid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 xml:space="preserve">2.6.2. </w:t>
      </w:r>
      <w:r>
        <w:rPr>
          <w:sz w:val="20"/>
          <w:lang w:eastAsia="pt-PT"/>
        </w:rPr>
        <w:tab/>
        <w:t>Gameplay ……………………………………………………………………………...</w:t>
      </w:r>
      <w:r w:rsidR="00930351">
        <w:rPr>
          <w:sz w:val="20"/>
          <w:lang w:eastAsia="pt-PT"/>
        </w:rPr>
        <w:t>7</w:t>
      </w:r>
    </w:p>
    <w:p w14:paraId="41A9417F" w14:textId="58C61612" w:rsidR="00515817" w:rsidRP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>2.6.3.</w:t>
      </w:r>
      <w:r>
        <w:rPr>
          <w:sz w:val="20"/>
          <w:lang w:eastAsia="pt-PT"/>
        </w:rPr>
        <w:tab/>
        <w:t>Atmosfera ………………………………………………………………………...……</w:t>
      </w:r>
      <w:r w:rsidR="00930351">
        <w:rPr>
          <w:sz w:val="20"/>
          <w:lang w:eastAsia="pt-PT"/>
        </w:rPr>
        <w:t>7</w:t>
      </w:r>
    </w:p>
    <w:p w14:paraId="70A7FF05" w14:textId="1E9E4B40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3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Contextualização</w:t>
      </w:r>
      <w:r w:rsidRPr="004431AF">
        <w:rPr>
          <w:noProof/>
          <w:lang w:val="pt-PT"/>
        </w:rPr>
        <w:tab/>
      </w:r>
      <w:r w:rsidR="00930351">
        <w:rPr>
          <w:noProof/>
        </w:rPr>
        <w:t>8</w:t>
      </w:r>
    </w:p>
    <w:p w14:paraId="77EF6830" w14:textId="2224055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Conclusões / Perspectivas</w:t>
      </w:r>
      <w:r w:rsidRPr="004431AF">
        <w:rPr>
          <w:noProof/>
          <w:lang w:val="pt-PT"/>
        </w:rPr>
        <w:tab/>
      </w:r>
      <w:r w:rsidR="00930351">
        <w:rPr>
          <w:noProof/>
        </w:rPr>
        <w:t>9</w:t>
      </w:r>
    </w:p>
    <w:p w14:paraId="367CDF91" w14:textId="34F59708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Bibliografia / Webgrafia</w:t>
      </w:r>
      <w:r w:rsidRPr="004431AF">
        <w:rPr>
          <w:noProof/>
          <w:lang w:val="pt-PT"/>
        </w:rPr>
        <w:tab/>
      </w:r>
      <w:r w:rsidR="00930351">
        <w:rPr>
          <w:noProof/>
        </w:rPr>
        <w:t>10</w:t>
      </w:r>
    </w:p>
    <w:p w14:paraId="6F998754" w14:textId="53CE3499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Anexos (se necessários)</w:t>
      </w:r>
      <w:r w:rsidRPr="004431AF">
        <w:rPr>
          <w:noProof/>
          <w:lang w:val="pt-PT"/>
        </w:rPr>
        <w:tab/>
      </w:r>
      <w:r w:rsidR="00930351">
        <w:rPr>
          <w:noProof/>
        </w:rPr>
        <w:t>11</w:t>
      </w:r>
    </w:p>
    <w:p w14:paraId="6FE9908F" w14:textId="50F8B919" w:rsidR="004431AF" w:rsidRPr="007B7F4A" w:rsidRDefault="005A4F9D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>
        <w:rPr>
          <w:noProof/>
          <w:lang w:val="pt-PT"/>
        </w:rPr>
        <w:t>Referências conceptuais e visuais</w:t>
      </w:r>
      <w:r w:rsidR="004431AF" w:rsidRPr="00E54872">
        <w:rPr>
          <w:noProof/>
          <w:lang w:val="pt-PT"/>
        </w:rPr>
        <w:t xml:space="preserve"> </w:t>
      </w:r>
      <w:r w:rsidR="004431AF">
        <w:rPr>
          <w:noProof/>
        </w:rPr>
        <w:tab/>
      </w:r>
      <w:r w:rsidR="00930351">
        <w:rPr>
          <w:noProof/>
        </w:rPr>
        <w:t>11</w:t>
      </w:r>
    </w:p>
    <w:p w14:paraId="6E5B9F47" w14:textId="6F0AD29F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</w:p>
    <w:p w14:paraId="4BFA6532" w14:textId="77777777" w:rsidR="007B7F4A" w:rsidRPr="00B650B0" w:rsidRDefault="007B7F4A">
      <w:pPr>
        <w:rPr>
          <w:rFonts w:ascii="Calibri" w:hAnsi="Calibri" w:cs="Calibri"/>
          <w:szCs w:val="24"/>
          <w:lang w:val="pt-PT" w:eastAsia="pt-PT"/>
        </w:rPr>
        <w:sectPr w:rsidR="007B7F4A" w:rsidRPr="00B650B0">
          <w:headerReference w:type="default" r:id="rId8"/>
          <w:pgSz w:w="11906" w:h="16817"/>
          <w:pgMar w:top="1440" w:right="1418" w:bottom="1440" w:left="1418" w:header="709" w:footer="720" w:gutter="0"/>
          <w:cols w:space="720"/>
          <w:docGrid w:linePitch="360"/>
        </w:sectPr>
      </w:pPr>
      <w:r>
        <w:fldChar w:fldCharType="end"/>
      </w:r>
    </w:p>
    <w:p w14:paraId="6009197C" w14:textId="4E2B1242" w:rsidR="007B7F4A" w:rsidRPr="00B650B0" w:rsidRDefault="007B7F4A">
      <w:pPr>
        <w:pStyle w:val="Heading1-notNumbered"/>
        <w:rPr>
          <w:lang w:val="pt-PT"/>
        </w:rPr>
      </w:pPr>
      <w:bookmarkStart w:id="1" w:name="_Toc531994904"/>
      <w:r w:rsidRPr="00B650B0">
        <w:rPr>
          <w:lang w:val="pt-PT"/>
        </w:rPr>
        <w:lastRenderedPageBreak/>
        <w:t xml:space="preserve">Introdução </w:t>
      </w:r>
      <w:bookmarkEnd w:id="1"/>
    </w:p>
    <w:p w14:paraId="6A3B5D5A" w14:textId="4433D244" w:rsidR="00FB452B" w:rsidRDefault="00FB452B" w:rsidP="00FB452B">
      <w:pPr>
        <w:rPr>
          <w:lang w:val="pt-PT"/>
        </w:rPr>
      </w:pPr>
      <w:r>
        <w:rPr>
          <w:lang w:val="pt-PT"/>
        </w:rPr>
        <w:t>O jogo tem como “</w:t>
      </w:r>
      <w:proofErr w:type="spellStart"/>
      <w:r>
        <w:rPr>
          <w:lang w:val="pt-PT"/>
        </w:rPr>
        <w:t>setting</w:t>
      </w:r>
      <w:proofErr w:type="spellEnd"/>
      <w:r>
        <w:rPr>
          <w:lang w:val="pt-PT"/>
        </w:rPr>
        <w:t>” inicial uma casa que foi recentemente abandonada, personificada pela experiência humana de saudade e perda, bem como da solidão e o medo desta.</w:t>
      </w:r>
    </w:p>
    <w:p w14:paraId="13165CA3" w14:textId="734630B9" w:rsidR="00FB452B" w:rsidRDefault="00FB452B" w:rsidP="00FB452B">
      <w:pPr>
        <w:rPr>
          <w:lang w:val="pt-PT"/>
        </w:rPr>
      </w:pPr>
      <w:r>
        <w:rPr>
          <w:lang w:val="pt-PT"/>
        </w:rPr>
        <w:t>A ação principal gira à volta de um único quarto que é repetido, com alterações ao espaço decorrendo com cada iteração à medida que a casa se distorce. Objetos presentes no espaço têm informação sobre a história.</w:t>
      </w:r>
    </w:p>
    <w:p w14:paraId="0343B00A" w14:textId="111F3FC0" w:rsidR="00755A8B" w:rsidRDefault="00755A8B" w:rsidP="00FB452B">
      <w:pPr>
        <w:rPr>
          <w:lang w:val="pt-PT"/>
        </w:rPr>
      </w:pPr>
      <w:r>
        <w:rPr>
          <w:lang w:val="pt-PT"/>
        </w:rPr>
        <w:t>T</w:t>
      </w:r>
      <w:r w:rsidR="00F8666C">
        <w:rPr>
          <w:lang w:val="pt-PT"/>
        </w:rPr>
        <w:t>ivemo</w:t>
      </w:r>
      <w:r>
        <w:rPr>
          <w:lang w:val="pt-PT"/>
        </w:rPr>
        <w:t xml:space="preserve">s como objetivo criar um pequeno jogo imersivo, de caráter psicológico, com o foco principal no ambiente. </w:t>
      </w:r>
      <w:r w:rsidR="00F8666C">
        <w:rPr>
          <w:lang w:val="pt-PT"/>
        </w:rPr>
        <w:t xml:space="preserve">Concordámos em ter uma estética </w:t>
      </w:r>
      <w:r>
        <w:rPr>
          <w:lang w:val="pt-PT"/>
        </w:rPr>
        <w:t>lo-fi e degradada, como nos jogos de PSX, usando o áudio como um dos principais fatores de imersão e reação.</w:t>
      </w:r>
    </w:p>
    <w:p w14:paraId="23C39403" w14:textId="0829BDBD" w:rsidR="00755A8B" w:rsidRDefault="00755A8B" w:rsidP="00FB452B">
      <w:pPr>
        <w:rPr>
          <w:lang w:val="pt-PT"/>
        </w:rPr>
      </w:pPr>
      <w:r>
        <w:rPr>
          <w:lang w:val="pt-PT"/>
        </w:rPr>
        <w:t xml:space="preserve">A escolha para um jogo deste género vem de ambos partilharmos o mesmo gosto tanto por jogos, como pela ideia de imersão psicológica e emocional nos mesmos, mais usual em jogos </w:t>
      </w:r>
      <w:proofErr w:type="spellStart"/>
      <w:r>
        <w:rPr>
          <w:lang w:val="pt-PT"/>
        </w:rPr>
        <w:t>indie</w:t>
      </w:r>
      <w:proofErr w:type="spellEnd"/>
      <w:r>
        <w:rPr>
          <w:lang w:val="pt-PT"/>
        </w:rPr>
        <w:t xml:space="preserve"> (independentes) e de terror/suspense.</w:t>
      </w:r>
      <w:r w:rsidR="00F8666C">
        <w:rPr>
          <w:lang w:val="pt-PT"/>
        </w:rPr>
        <w:t xml:space="preserve"> </w:t>
      </w:r>
    </w:p>
    <w:p w14:paraId="2B2DF243" w14:textId="6CC162E6" w:rsidR="00755A8B" w:rsidRPr="00FB452B" w:rsidRDefault="00755A8B" w:rsidP="00FB452B">
      <w:pPr>
        <w:rPr>
          <w:lang w:val="pt-PT"/>
        </w:rPr>
      </w:pPr>
      <w:r>
        <w:rPr>
          <w:lang w:val="pt-PT"/>
        </w:rPr>
        <w:t>A metodologia escolhida foi organizada após um debate em que vários títulos de jogos foram colocados na mesa,</w:t>
      </w:r>
      <w:r w:rsidR="00F8666C">
        <w:rPr>
          <w:lang w:val="pt-PT"/>
        </w:rPr>
        <w:t xml:space="preserve"> estudados, selecionados,</w:t>
      </w:r>
      <w:r>
        <w:rPr>
          <w:lang w:val="pt-PT"/>
        </w:rPr>
        <w:t xml:space="preserve"> e ligando os pontos em comum de cada um, tendo em conta o tempo de produção do projeto. Decidimos assim utilizar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 xml:space="preserve"> 3D, entre outros programas úteis com os quais estamos familiarizados individualmente.</w:t>
      </w:r>
    </w:p>
    <w:p w14:paraId="152D24B2" w14:textId="51FC1128" w:rsidR="007B7F4A" w:rsidRDefault="007B7F4A">
      <w:pPr>
        <w:pStyle w:val="Ttulo1"/>
      </w:pPr>
      <w:bookmarkStart w:id="2" w:name="_Toc531994905"/>
      <w:r>
        <w:lastRenderedPageBreak/>
        <w:t xml:space="preserve">Nota de intenções </w:t>
      </w:r>
      <w:bookmarkEnd w:id="2"/>
    </w:p>
    <w:p w14:paraId="2F6DD4A6" w14:textId="0F0FDD21" w:rsidR="007B7F4A" w:rsidRDefault="00F8666C">
      <w:r>
        <w:t xml:space="preserve">O </w:t>
      </w:r>
      <w:proofErr w:type="spellStart"/>
      <w:r>
        <w:t>mesmo</w:t>
      </w:r>
      <w:proofErr w:type="spellEnd"/>
      <w:r>
        <w:t xml:space="preserve"> </w:t>
      </w:r>
      <w:proofErr w:type="spellStart"/>
      <w:r>
        <w:t>gosto</w:t>
      </w:r>
      <w:proofErr w:type="spellEnd"/>
      <w:r>
        <w:t xml:space="preserve"> e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ajudou</w:t>
      </w:r>
      <w:proofErr w:type="spellEnd"/>
      <w:r>
        <w:t xml:space="preserve"> a </w:t>
      </w:r>
      <w:proofErr w:type="spellStart"/>
      <w:r>
        <w:t>decidirmos</w:t>
      </w:r>
      <w:proofErr w:type="spellEnd"/>
      <w:r>
        <w:t xml:space="preserve"> o </w:t>
      </w:r>
      <w:proofErr w:type="spellStart"/>
      <w:r>
        <w:t>caminho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originando</w:t>
      </w:r>
      <w:proofErr w:type="spellEnd"/>
      <w:r>
        <w:t xml:space="preserve"> um debate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e </w:t>
      </w:r>
      <w:proofErr w:type="spellStart"/>
      <w:r>
        <w:t>quais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que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tinhamos</w:t>
      </w:r>
      <w:proofErr w:type="spellEnd"/>
      <w:r>
        <w:t xml:space="preserve"> </w:t>
      </w:r>
      <w:proofErr w:type="spellStart"/>
      <w:r>
        <w:t>gostado</w:t>
      </w:r>
      <w:proofErr w:type="spellEnd"/>
      <w:r>
        <w:t xml:space="preserve">,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chegado</w:t>
      </w:r>
      <w:proofErr w:type="spellEnd"/>
      <w:r>
        <w:t xml:space="preserve"> a </w:t>
      </w:r>
      <w:proofErr w:type="spellStart"/>
      <w:r>
        <w:t>conclusão</w:t>
      </w:r>
      <w:proofErr w:type="spellEnd"/>
      <w:r>
        <w:t xml:space="preserve"> que “</w:t>
      </w:r>
      <w:proofErr w:type="spellStart"/>
      <w:r>
        <w:t>imersivo</w:t>
      </w:r>
      <w:proofErr w:type="spellEnd"/>
      <w:r>
        <w:t xml:space="preserve">” era o </w:t>
      </w:r>
      <w:proofErr w:type="spellStart"/>
      <w:r>
        <w:t>fator</w:t>
      </w:r>
      <w:proofErr w:type="spellEnd"/>
      <w:r>
        <w:t xml:space="preserve"> principal.</w:t>
      </w:r>
    </w:p>
    <w:p w14:paraId="04943B55" w14:textId="78CF5EF9" w:rsidR="00F8666C" w:rsidRDefault="00F8666C" w:rsidP="00F8666C">
      <w:r>
        <w:t xml:space="preserve">Uma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motivação</w:t>
      </w:r>
      <w:proofErr w:type="spellEnd"/>
      <w:r>
        <w:t xml:space="preserve"> é </w:t>
      </w:r>
      <w:proofErr w:type="gramStart"/>
      <w:r>
        <w:t>a</w:t>
      </w:r>
      <w:proofErr w:type="gramEnd"/>
      <w:r>
        <w:t xml:space="preserve"> </w:t>
      </w:r>
      <w:proofErr w:type="spellStart"/>
      <w:r>
        <w:t>existência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independentes</w:t>
      </w:r>
      <w:proofErr w:type="spellEnd"/>
      <w:r>
        <w:t xml:space="preserve"> que, </w:t>
      </w:r>
      <w:proofErr w:type="spellStart"/>
      <w:r>
        <w:t>mesmo</w:t>
      </w:r>
      <w:proofErr w:type="spellEnd"/>
      <w:r>
        <w:t xml:space="preserve">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baixos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cujo</w:t>
      </w:r>
      <w:proofErr w:type="spellEnd"/>
      <w:r>
        <w:t xml:space="preserve"> setup </w:t>
      </w:r>
      <w:proofErr w:type="spellStart"/>
      <w:r>
        <w:t>seja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qualidade</w:t>
      </w:r>
      <w:proofErr w:type="spellEnd"/>
      <w:r>
        <w:t xml:space="preserve"> simples (e, </w:t>
      </w:r>
      <w:proofErr w:type="spellStart"/>
      <w:r>
        <w:t>até</w:t>
      </w:r>
      <w:proofErr w:type="spellEnd"/>
      <w:r>
        <w:t xml:space="preserve">, mediocre), </w:t>
      </w:r>
      <w:proofErr w:type="spellStart"/>
      <w:r>
        <w:t>conseguem</w:t>
      </w:r>
      <w:proofErr w:type="spellEnd"/>
      <w:r>
        <w:t xml:space="preserve">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impressão</w:t>
      </w:r>
      <w:proofErr w:type="spellEnd"/>
      <w:r>
        <w:t xml:space="preserve"> </w:t>
      </w:r>
      <w:proofErr w:type="spellStart"/>
      <w:r>
        <w:t>potente</w:t>
      </w:r>
      <w:proofErr w:type="spellEnd"/>
      <w:r>
        <w:t xml:space="preserve"> e </w:t>
      </w:r>
      <w:proofErr w:type="spellStart"/>
      <w:r>
        <w:t>duradoura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. Tanto </w:t>
      </w:r>
      <w:proofErr w:type="spellStart"/>
      <w:r>
        <w:t>seja</w:t>
      </w:r>
      <w:proofErr w:type="spellEnd"/>
      <w:r>
        <w:t xml:space="preserve"> pela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contada</w:t>
      </w:r>
      <w:proofErr w:type="spellEnd"/>
      <w:r>
        <w:t xml:space="preserve">, pela </w:t>
      </w:r>
      <w:proofErr w:type="spellStart"/>
      <w:r>
        <w:t>conclusão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visual e </w:t>
      </w:r>
      <w:proofErr w:type="spellStart"/>
      <w:r>
        <w:t>auditivo</w:t>
      </w:r>
      <w:proofErr w:type="spellEnd"/>
      <w:r>
        <w:t xml:space="preserve">. É </w:t>
      </w:r>
      <w:proofErr w:type="spellStart"/>
      <w:r>
        <w:t>como</w:t>
      </w:r>
      <w:proofErr w:type="spellEnd"/>
      <w:r>
        <w:t xml:space="preserve"> se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estivesse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>, a “</w:t>
      </w:r>
      <w:proofErr w:type="spellStart"/>
      <w:r>
        <w:t>jogar</w:t>
      </w:r>
      <w:proofErr w:type="spellEnd"/>
      <w:r>
        <w:t xml:space="preserve">” com o </w:t>
      </w:r>
      <w:proofErr w:type="spellStart"/>
      <w:r>
        <w:t>espetador</w:t>
      </w:r>
      <w:proofErr w:type="spellEnd"/>
      <w:r>
        <w:t xml:space="preserve">, </w:t>
      </w:r>
      <w:proofErr w:type="spellStart"/>
      <w:r>
        <w:t>entrando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mente</w:t>
      </w:r>
      <w:proofErr w:type="spellEnd"/>
      <w:r>
        <w:t xml:space="preserve">, e ambos </w:t>
      </w:r>
      <w:proofErr w:type="spellStart"/>
      <w:r>
        <w:t>gostaríamos</w:t>
      </w:r>
      <w:proofErr w:type="spellEnd"/>
      <w:r>
        <w:t xml:space="preserve"> de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efeito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 com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>.</w:t>
      </w:r>
    </w:p>
    <w:p w14:paraId="467B711D" w14:textId="1168B9A4" w:rsidR="00F8666C" w:rsidRDefault="00F8666C" w:rsidP="00F8666C">
      <w:proofErr w:type="spellStart"/>
      <w:r>
        <w:t>Após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tempo a </w:t>
      </w:r>
      <w:proofErr w:type="spellStart"/>
      <w:r>
        <w:t>vermos</w:t>
      </w:r>
      <w:proofErr w:type="spellEnd"/>
      <w:r>
        <w:t xml:space="preserve"> trailers, </w:t>
      </w:r>
      <w:proofErr w:type="spellStart"/>
      <w:r>
        <w:t>vídeos</w:t>
      </w:r>
      <w:proofErr w:type="spellEnd"/>
      <w:r>
        <w:t xml:space="preserve"> de gameplay (</w:t>
      </w:r>
      <w:proofErr w:type="spellStart"/>
      <w:r>
        <w:t>decorrer</w:t>
      </w:r>
      <w:proofErr w:type="spellEnd"/>
      <w:r>
        <w:t xml:space="preserve"> de </w:t>
      </w:r>
      <w:proofErr w:type="spellStart"/>
      <w:r>
        <w:t>jogo</w:t>
      </w:r>
      <w:proofErr w:type="spellEnd"/>
      <w:r>
        <w:t xml:space="preserve">), </w:t>
      </w:r>
      <w:proofErr w:type="spellStart"/>
      <w:r>
        <w:t>jogarmos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projetos</w:t>
      </w:r>
      <w:proofErr w:type="spellEnd"/>
      <w:r w:rsidR="00D0630D">
        <w:t xml:space="preserve"> </w:t>
      </w:r>
      <w:proofErr w:type="spellStart"/>
      <w:r w:rsidR="00D0630D">
        <w:t>menos</w:t>
      </w:r>
      <w:proofErr w:type="spellEnd"/>
      <w:r w:rsidR="00D0630D">
        <w:t xml:space="preserve"> </w:t>
      </w:r>
      <w:proofErr w:type="spellStart"/>
      <w:r w:rsidR="00D0630D">
        <w:t>conhecidos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 xml:space="preserve"> pela Internet, </w:t>
      </w:r>
      <w:proofErr w:type="spellStart"/>
      <w:r w:rsidR="00D0630D">
        <w:t>surgiu</w:t>
      </w:r>
      <w:proofErr w:type="spellEnd"/>
      <w:r w:rsidR="00D0630D">
        <w:t xml:space="preserve"> o</w:t>
      </w:r>
      <w:r>
        <w:t xml:space="preserve"> </w:t>
      </w:r>
      <w:proofErr w:type="spellStart"/>
      <w:r>
        <w:t>entusiasmo</w:t>
      </w:r>
      <w:proofErr w:type="spellEnd"/>
      <w:r>
        <w:t xml:space="preserve"> de </w:t>
      </w:r>
      <w:proofErr w:type="spellStart"/>
      <w:r>
        <w:t>criarmos</w:t>
      </w:r>
      <w:proofErr w:type="spellEnd"/>
      <w:r>
        <w:t xml:space="preserve"> algo </w:t>
      </w:r>
      <w:proofErr w:type="spellStart"/>
      <w:r>
        <w:t>assim</w:t>
      </w:r>
      <w:proofErr w:type="spellEnd"/>
      <w:r w:rsidR="00D0630D">
        <w:t>. Algo que</w:t>
      </w:r>
      <w:r>
        <w:t xml:space="preserve"> </w:t>
      </w:r>
      <w:proofErr w:type="spellStart"/>
      <w:r>
        <w:t>deixasse</w:t>
      </w:r>
      <w:proofErr w:type="spellEnd"/>
      <w:r>
        <w:t xml:space="preserve"> as </w:t>
      </w:r>
      <w:proofErr w:type="spellStart"/>
      <w:r>
        <w:t>pessoas</w:t>
      </w:r>
      <w:proofErr w:type="spellEnd"/>
      <w:r>
        <w:t xml:space="preserve"> a </w:t>
      </w:r>
      <w:proofErr w:type="spellStart"/>
      <w:r>
        <w:t>pensar</w:t>
      </w:r>
      <w:proofErr w:type="spellEnd"/>
      <w:r>
        <w:t xml:space="preserve"> “O que é que se </w:t>
      </w:r>
      <w:proofErr w:type="spellStart"/>
      <w:r>
        <w:t>vai</w:t>
      </w:r>
      <w:proofErr w:type="spellEnd"/>
      <w:r>
        <w:t xml:space="preserve"> </w:t>
      </w:r>
      <w:proofErr w:type="spellStart"/>
      <w:r>
        <w:t>passar</w:t>
      </w:r>
      <w:proofErr w:type="spellEnd"/>
      <w:r>
        <w:t xml:space="preserve"> agora?”, </w:t>
      </w:r>
      <w:proofErr w:type="spellStart"/>
      <w:r>
        <w:t>ou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terem</w:t>
      </w:r>
      <w:proofErr w:type="spellEnd"/>
      <w:r>
        <w:t xml:space="preserve"> </w:t>
      </w:r>
      <w:proofErr w:type="spellStart"/>
      <w:r>
        <w:t>receio</w:t>
      </w:r>
      <w:proofErr w:type="spellEnd"/>
      <w:r>
        <w:t xml:space="preserve"> de </w:t>
      </w:r>
      <w:proofErr w:type="spellStart"/>
      <w:r>
        <w:t>olharem</w:t>
      </w:r>
      <w:proofErr w:type="spellEnd"/>
      <w:r>
        <w:t xml:space="preserve"> para a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redor</w:t>
      </w:r>
      <w:proofErr w:type="spellEnd"/>
      <w:r>
        <w:t xml:space="preserve">, </w:t>
      </w:r>
      <w:r w:rsidR="00D0630D">
        <w:t xml:space="preserve">mas </w:t>
      </w:r>
      <w:proofErr w:type="spellStart"/>
      <w:r w:rsidR="00D0630D">
        <w:t>apesar</w:t>
      </w:r>
      <w:proofErr w:type="spellEnd"/>
      <w:r w:rsidR="00D0630D">
        <w:t xml:space="preserve"> de </w:t>
      </w:r>
      <w:proofErr w:type="spellStart"/>
      <w:r w:rsidR="00D0630D">
        <w:t>tudo</w:t>
      </w:r>
      <w:proofErr w:type="spellEnd"/>
      <w:r w:rsidR="00D0630D">
        <w:t xml:space="preserve">, </w:t>
      </w:r>
      <w:proofErr w:type="spellStart"/>
      <w:r w:rsidR="00D0630D">
        <w:t>terem</w:t>
      </w:r>
      <w:proofErr w:type="spellEnd"/>
      <w:r w:rsidR="00D0630D">
        <w:t xml:space="preserve"> a </w:t>
      </w:r>
      <w:proofErr w:type="spellStart"/>
      <w:r w:rsidR="00D0630D">
        <w:t>curiosidade</w:t>
      </w:r>
      <w:proofErr w:type="spellEnd"/>
      <w:r w:rsidR="00D0630D">
        <w:t xml:space="preserve"> de </w:t>
      </w:r>
      <w:proofErr w:type="spellStart"/>
      <w:r w:rsidR="00D0630D">
        <w:t>seguirem</w:t>
      </w:r>
      <w:proofErr w:type="spellEnd"/>
      <w:r w:rsidR="00D0630D">
        <w:t xml:space="preserve"> o </w:t>
      </w:r>
      <w:proofErr w:type="spellStart"/>
      <w:r w:rsidR="00D0630D">
        <w:t>projeto</w:t>
      </w:r>
      <w:proofErr w:type="spellEnd"/>
      <w:r w:rsidR="00D0630D">
        <w:t xml:space="preserve"> </w:t>
      </w:r>
      <w:proofErr w:type="spellStart"/>
      <w:r w:rsidR="00D0630D">
        <w:t>até</w:t>
      </w:r>
      <w:proofErr w:type="spellEnd"/>
      <w:r w:rsidR="00D0630D">
        <w:t xml:space="preserve"> </w:t>
      </w:r>
      <w:proofErr w:type="spellStart"/>
      <w:r w:rsidR="00D0630D">
        <w:t>ao</w:t>
      </w:r>
      <w:proofErr w:type="spellEnd"/>
      <w:r w:rsidR="00D0630D">
        <w:t xml:space="preserve"> </w:t>
      </w:r>
      <w:proofErr w:type="spellStart"/>
      <w:r w:rsidR="00D0630D">
        <w:t>fim</w:t>
      </w:r>
      <w:proofErr w:type="spellEnd"/>
      <w:r w:rsidR="00D0630D">
        <w:t xml:space="preserve"> e se </w:t>
      </w:r>
      <w:proofErr w:type="spellStart"/>
      <w:r w:rsidR="00D0630D">
        <w:t>esquecerem</w:t>
      </w:r>
      <w:proofErr w:type="spellEnd"/>
      <w:r w:rsidR="00D0630D">
        <w:t xml:space="preserve"> do </w:t>
      </w:r>
      <w:proofErr w:type="spellStart"/>
      <w:r w:rsidR="00D0630D">
        <w:t>mundo</w:t>
      </w:r>
      <w:proofErr w:type="spellEnd"/>
      <w:r w:rsidR="00D0630D">
        <w:t xml:space="preserve"> real, </w:t>
      </w:r>
      <w:proofErr w:type="spellStart"/>
      <w:r w:rsidR="00D0630D">
        <w:t>nem</w:t>
      </w:r>
      <w:proofErr w:type="spellEnd"/>
      <w:r w:rsidR="00D0630D">
        <w:t xml:space="preserve"> que </w:t>
      </w:r>
      <w:proofErr w:type="spellStart"/>
      <w:r w:rsidR="00D0630D">
        <w:t>seja</w:t>
      </w:r>
      <w:proofErr w:type="spellEnd"/>
      <w:r w:rsidR="00D0630D">
        <w:t xml:space="preserve"> por </w:t>
      </w:r>
      <w:proofErr w:type="spellStart"/>
      <w:r w:rsidR="00D0630D">
        <w:t>uns</w:t>
      </w:r>
      <w:proofErr w:type="spellEnd"/>
      <w:r w:rsidR="00D0630D">
        <w:t xml:space="preserve"> </w:t>
      </w:r>
      <w:proofErr w:type="spellStart"/>
      <w:r w:rsidR="00D0630D">
        <w:t>meros</w:t>
      </w:r>
      <w:proofErr w:type="spellEnd"/>
      <w:r w:rsidR="00D0630D">
        <w:t xml:space="preserve"> </w:t>
      </w:r>
      <w:proofErr w:type="spellStart"/>
      <w:r w:rsidR="00D0630D">
        <w:t>segundos</w:t>
      </w:r>
      <w:proofErr w:type="spellEnd"/>
      <w:r w:rsidR="00D0630D">
        <w:t>.</w:t>
      </w:r>
    </w:p>
    <w:p w14:paraId="2383A173" w14:textId="5B63A541" w:rsidR="007B7F4A" w:rsidRPr="00B650B0" w:rsidRDefault="007B7F4A">
      <w:pPr>
        <w:pStyle w:val="Ttulo1"/>
        <w:rPr>
          <w:lang w:val="pt-PT"/>
        </w:rPr>
      </w:pPr>
      <w:bookmarkStart w:id="3" w:name="_Toc531994906"/>
      <w:r w:rsidRPr="00B650B0">
        <w:rPr>
          <w:lang w:val="pt-PT"/>
        </w:rPr>
        <w:lastRenderedPageBreak/>
        <w:t>Memória descritiva do projecto</w:t>
      </w:r>
      <w:bookmarkEnd w:id="3"/>
    </w:p>
    <w:p w14:paraId="799FDCA9" w14:textId="25EAE3BF" w:rsidR="007B7F4A" w:rsidRDefault="007B7F4A">
      <w:pPr>
        <w:pStyle w:val="Ttulo2"/>
      </w:pPr>
      <w:bookmarkStart w:id="4" w:name="_Toc531994907"/>
      <w:r>
        <w:t>Base conce</w:t>
      </w:r>
      <w:r w:rsidR="00C105C4">
        <w:t>p</w:t>
      </w:r>
      <w:r>
        <w:t>tual</w:t>
      </w:r>
      <w:bookmarkEnd w:id="4"/>
    </w:p>
    <w:p w14:paraId="04E13795" w14:textId="06D97C95" w:rsidR="007B7F4A" w:rsidRDefault="00C105C4">
      <w:r>
        <w:t xml:space="preserve">O </w:t>
      </w:r>
      <w:proofErr w:type="spellStart"/>
      <w:r>
        <w:t>conceito</w:t>
      </w:r>
      <w:proofErr w:type="spellEnd"/>
      <w:r>
        <w:t xml:space="preserve"> </w:t>
      </w:r>
      <w:proofErr w:type="spellStart"/>
      <w:r>
        <w:t>partiu</w:t>
      </w:r>
      <w:proofErr w:type="spellEnd"/>
      <w:r>
        <w:t xml:space="preserve"> do </w:t>
      </w:r>
      <w:proofErr w:type="spellStart"/>
      <w:r>
        <w:t>ambiente</w:t>
      </w:r>
      <w:proofErr w:type="spellEnd"/>
      <w:r>
        <w:t xml:space="preserve"> </w:t>
      </w:r>
      <w:proofErr w:type="spellStart"/>
      <w:r>
        <w:t>inquietante</w:t>
      </w:r>
      <w:proofErr w:type="spellEnd"/>
      <w:r>
        <w:t xml:space="preserve"> </w:t>
      </w:r>
      <w:proofErr w:type="spellStart"/>
      <w:r>
        <w:t>sugerido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jogos</w:t>
      </w:r>
      <w:proofErr w:type="spellEnd"/>
      <w:r>
        <w:t xml:space="preserve"> que </w:t>
      </w:r>
      <w:proofErr w:type="spellStart"/>
      <w:r>
        <w:t>utilizámos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inspiração</w:t>
      </w:r>
      <w:proofErr w:type="spellEnd"/>
      <w:r>
        <w:t xml:space="preserve">. O </w:t>
      </w:r>
      <w:proofErr w:type="spellStart"/>
      <w:r>
        <w:t>foco</w:t>
      </w:r>
      <w:proofErr w:type="spellEnd"/>
      <w:r>
        <w:t xml:space="preserve"> principal </w:t>
      </w:r>
      <w:proofErr w:type="spellStart"/>
      <w:r>
        <w:t>geral</w:t>
      </w:r>
      <w:proofErr w:type="spellEnd"/>
      <w:r>
        <w:t xml:space="preserve"> era a </w:t>
      </w:r>
      <w:proofErr w:type="spellStart"/>
      <w:r>
        <w:t>sensação</w:t>
      </w:r>
      <w:proofErr w:type="spellEnd"/>
      <w:r>
        <w:t xml:space="preserve"> que </w:t>
      </w:r>
      <w:proofErr w:type="spellStart"/>
      <w:r>
        <w:t>dava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jogador</w:t>
      </w:r>
      <w:proofErr w:type="spellEnd"/>
      <w:r>
        <w:t xml:space="preserve"> de </w:t>
      </w:r>
      <w:proofErr w:type="spellStart"/>
      <w:r>
        <w:t>instabilidade</w:t>
      </w:r>
      <w:proofErr w:type="spellEnd"/>
      <w:r>
        <w:t xml:space="preserve">, de que algo </w:t>
      </w:r>
      <w:proofErr w:type="spellStart"/>
      <w:r>
        <w:t>estaria</w:t>
      </w:r>
      <w:proofErr w:type="spellEnd"/>
      <w:r>
        <w:t xml:space="preserve"> </w:t>
      </w:r>
      <w:proofErr w:type="spellStart"/>
      <w:r>
        <w:t>prestes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acontecer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se o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brincasse</w:t>
      </w:r>
      <w:proofErr w:type="spellEnd"/>
      <w:r>
        <w:t xml:space="preserve"> com a </w:t>
      </w:r>
      <w:proofErr w:type="spellStart"/>
      <w:r>
        <w:t>mente</w:t>
      </w:r>
      <w:proofErr w:type="spellEnd"/>
      <w:r>
        <w:t xml:space="preserve"> do </w:t>
      </w:r>
      <w:proofErr w:type="spellStart"/>
      <w:r>
        <w:t>jogador</w:t>
      </w:r>
      <w:proofErr w:type="spellEnd"/>
      <w:r>
        <w:t>.</w:t>
      </w:r>
    </w:p>
    <w:p w14:paraId="608D18B3" w14:textId="3DBE3373" w:rsidR="00C105C4" w:rsidRDefault="00C105C4">
      <w:r>
        <w:t xml:space="preserve">Este </w:t>
      </w:r>
      <w:proofErr w:type="spellStart"/>
      <w:r>
        <w:t>ambiente</w:t>
      </w:r>
      <w:proofErr w:type="spellEnd"/>
      <w:r>
        <w:t xml:space="preserve"> era </w:t>
      </w:r>
      <w:proofErr w:type="spellStart"/>
      <w:r>
        <w:t>usualmente</w:t>
      </w:r>
      <w:proofErr w:type="spellEnd"/>
      <w:r>
        <w:t xml:space="preserve"> </w:t>
      </w:r>
      <w:proofErr w:type="spellStart"/>
      <w:r>
        <w:t>obtido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</w:t>
      </w:r>
      <w:proofErr w:type="spellStart"/>
      <w:r>
        <w:t>dum</w:t>
      </w:r>
      <w:proofErr w:type="spellEnd"/>
      <w:r>
        <w:t xml:space="preserve"> </w:t>
      </w:r>
      <w:proofErr w:type="spellStart"/>
      <w:r>
        <w:t>cenário</w:t>
      </w:r>
      <w:proofErr w:type="spellEnd"/>
      <w:r>
        <w:t xml:space="preserve"> grave, </w:t>
      </w:r>
      <w:proofErr w:type="spellStart"/>
      <w:r>
        <w:t>antigo</w:t>
      </w:r>
      <w:proofErr w:type="spellEnd"/>
      <w:r>
        <w:t xml:space="preserve">, lo-fi, e </w:t>
      </w:r>
      <w:proofErr w:type="spellStart"/>
      <w:r>
        <w:t>dis</w:t>
      </w:r>
      <w:r w:rsidR="00E509B2">
        <w:t>torcido</w:t>
      </w:r>
      <w:proofErr w:type="spellEnd"/>
      <w:r>
        <w:t xml:space="preserve">. 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 w:rsidR="00E509B2">
        <w:t>implicitação</w:t>
      </w:r>
      <w:proofErr w:type="spellEnd"/>
      <w:r w:rsidR="00E509B2">
        <w:t xml:space="preserve"> da </w:t>
      </w:r>
      <w:proofErr w:type="spellStart"/>
      <w:r w:rsidR="00E509B2">
        <w:t>sua</w:t>
      </w:r>
      <w:proofErr w:type="spellEnd"/>
      <w:r w:rsidR="00E509B2">
        <w:t xml:space="preserve"> </w:t>
      </w:r>
      <w:proofErr w:type="spellStart"/>
      <w:r w:rsidR="00E509B2">
        <w:t>existência</w:t>
      </w:r>
      <w:proofErr w:type="spellEnd"/>
      <w:r w:rsidR="00E509B2">
        <w:t xml:space="preserve"> </w:t>
      </w:r>
      <w:proofErr w:type="spellStart"/>
      <w:r w:rsidR="00E509B2">
        <w:t>geravam</w:t>
      </w:r>
      <w:proofErr w:type="spellEnd"/>
      <w:r w:rsidR="00E509B2">
        <w:t xml:space="preserve"> um </w:t>
      </w:r>
      <w:proofErr w:type="spellStart"/>
      <w:r w:rsidR="00E509B2">
        <w:t>sentimento</w:t>
      </w:r>
      <w:proofErr w:type="spellEnd"/>
      <w:r w:rsidR="00E509B2">
        <w:t xml:space="preserve"> de </w:t>
      </w:r>
      <w:proofErr w:type="spellStart"/>
      <w:r w:rsidR="00E509B2">
        <w:t>curiosidade</w:t>
      </w:r>
      <w:proofErr w:type="spellEnd"/>
      <w:r w:rsidR="00E509B2">
        <w:t xml:space="preserve"> e </w:t>
      </w:r>
      <w:proofErr w:type="spellStart"/>
      <w:r w:rsidR="00E509B2">
        <w:t>nervosismo</w:t>
      </w:r>
      <w:proofErr w:type="spellEnd"/>
      <w:r w:rsidR="00E509B2">
        <w:t xml:space="preserve">, que </w:t>
      </w:r>
      <w:proofErr w:type="spellStart"/>
      <w:r w:rsidR="00E509B2">
        <w:t>eram</w:t>
      </w:r>
      <w:proofErr w:type="spellEnd"/>
      <w:r w:rsidR="00E509B2">
        <w:t xml:space="preserve"> </w:t>
      </w:r>
      <w:proofErr w:type="spellStart"/>
      <w:r w:rsidR="00E509B2">
        <w:t>manipulados</w:t>
      </w:r>
      <w:proofErr w:type="spellEnd"/>
      <w:r w:rsidR="00E509B2">
        <w:t xml:space="preserve"> </w:t>
      </w:r>
      <w:proofErr w:type="spellStart"/>
      <w:r w:rsidR="00E509B2">
        <w:t>também</w:t>
      </w:r>
      <w:proofErr w:type="spellEnd"/>
      <w:r w:rsidR="00E509B2">
        <w:t xml:space="preserve"> </w:t>
      </w:r>
      <w:proofErr w:type="spellStart"/>
      <w:r w:rsidR="00E509B2">
        <w:t>através</w:t>
      </w:r>
      <w:proofErr w:type="spellEnd"/>
      <w:r w:rsidR="00E509B2">
        <w:t xml:space="preserve"> do </w:t>
      </w:r>
      <w:proofErr w:type="spellStart"/>
      <w:r w:rsidR="00E509B2">
        <w:t>áudio</w:t>
      </w:r>
      <w:proofErr w:type="spellEnd"/>
      <w:r w:rsidR="00E509B2">
        <w:t xml:space="preserve">, com sons </w:t>
      </w:r>
      <w:proofErr w:type="spellStart"/>
      <w:r w:rsidR="00E509B2">
        <w:t>repentinos</w:t>
      </w:r>
      <w:proofErr w:type="spellEnd"/>
      <w:r w:rsidR="00E509B2">
        <w:t xml:space="preserve">, </w:t>
      </w:r>
      <w:proofErr w:type="spellStart"/>
      <w:r w:rsidR="00E509B2">
        <w:t>misteriosos</w:t>
      </w:r>
      <w:proofErr w:type="spellEnd"/>
      <w:r w:rsidR="00E509B2">
        <w:t xml:space="preserve">, e </w:t>
      </w:r>
      <w:proofErr w:type="spellStart"/>
      <w:r w:rsidR="00E509B2">
        <w:t>inesperados</w:t>
      </w:r>
      <w:proofErr w:type="spellEnd"/>
      <w:r w:rsidR="00E509B2">
        <w:t>.</w:t>
      </w:r>
    </w:p>
    <w:p w14:paraId="44C88BFB" w14:textId="7A6F0D93" w:rsidR="00E509B2" w:rsidRDefault="00E509B2"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constituídos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clicáveis</w:t>
      </w:r>
      <w:proofErr w:type="spellEnd"/>
      <w:r>
        <w:t xml:space="preserve">, que </w:t>
      </w:r>
      <w:proofErr w:type="spellStart"/>
      <w:r>
        <w:t>davam</w:t>
      </w:r>
      <w:proofErr w:type="spellEnd"/>
      <w:r>
        <w:t xml:space="preserve"> </w:t>
      </w:r>
      <w:proofErr w:type="spellStart"/>
      <w:r>
        <w:t>deixas</w:t>
      </w:r>
      <w:proofErr w:type="spellEnd"/>
      <w:r>
        <w:t xml:space="preserve"> para o </w:t>
      </w:r>
      <w:proofErr w:type="spellStart"/>
      <w:r>
        <w:t>jogador</w:t>
      </w:r>
      <w:proofErr w:type="spellEnd"/>
      <w:r>
        <w:t xml:space="preserve"> </w:t>
      </w:r>
      <w:proofErr w:type="spellStart"/>
      <w:r>
        <w:t>ficar</w:t>
      </w:r>
      <w:proofErr w:type="spellEnd"/>
      <w:r>
        <w:t xml:space="preserve"> curioso e se </w:t>
      </w:r>
      <w:proofErr w:type="spellStart"/>
      <w:r>
        <w:t>forçar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ignorar</w:t>
      </w:r>
      <w:proofErr w:type="spellEnd"/>
      <w:r>
        <w:t xml:space="preserve"> a </w:t>
      </w:r>
      <w:proofErr w:type="spellStart"/>
      <w:r>
        <w:t>ansiedade</w:t>
      </w:r>
      <w:proofErr w:type="spellEnd"/>
      <w:r>
        <w:t xml:space="preserve"> </w:t>
      </w:r>
      <w:proofErr w:type="spellStart"/>
      <w:r>
        <w:t>temporária</w:t>
      </w:r>
      <w:proofErr w:type="spellEnd"/>
      <w:r>
        <w:t xml:space="preserve"> que </w:t>
      </w:r>
      <w:proofErr w:type="spellStart"/>
      <w:r>
        <w:t>vinha</w:t>
      </w:r>
      <w:proofErr w:type="spellEnd"/>
      <w:r>
        <w:t xml:space="preserve"> com o </w:t>
      </w:r>
      <w:proofErr w:type="spellStart"/>
      <w:r>
        <w:t>decorrer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prol</w:t>
      </w:r>
      <w:proofErr w:type="spellEnd"/>
      <w:r>
        <w:t xml:space="preserve"> de </w:t>
      </w:r>
      <w:proofErr w:type="spellStart"/>
      <w:r>
        <w:t>desvendar</w:t>
      </w:r>
      <w:proofErr w:type="spellEnd"/>
      <w:r>
        <w:t xml:space="preserve"> a </w:t>
      </w:r>
      <w:proofErr w:type="spellStart"/>
      <w:r>
        <w:t>história</w:t>
      </w:r>
      <w:proofErr w:type="spellEnd"/>
      <w:r>
        <w:t>.</w:t>
      </w:r>
    </w:p>
    <w:p w14:paraId="4F5C2EB3" w14:textId="749A2B60" w:rsidR="007B7F4A" w:rsidRDefault="007B7F4A" w:rsidP="003B77DF">
      <w:pPr>
        <w:pStyle w:val="Ttulo2"/>
      </w:pPr>
      <w:bookmarkStart w:id="5" w:name="_Toc531994908"/>
      <w:proofErr w:type="spellStart"/>
      <w:r>
        <w:t>Objetivo</w:t>
      </w:r>
      <w:bookmarkEnd w:id="5"/>
      <w:r w:rsidR="00E509B2">
        <w:t>s</w:t>
      </w:r>
      <w:proofErr w:type="spellEnd"/>
    </w:p>
    <w:p w14:paraId="597EE7DA" w14:textId="1575F3A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Criar</w:t>
      </w:r>
      <w:proofErr w:type="spellEnd"/>
      <w:r>
        <w:t xml:space="preserve">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</w:t>
      </w:r>
      <w:proofErr w:type="spellStart"/>
      <w:r>
        <w:t>jogadores</w:t>
      </w:r>
      <w:proofErr w:type="spellEnd"/>
      <w:r>
        <w:t xml:space="preserve"> se </w:t>
      </w:r>
      <w:proofErr w:type="spellStart"/>
      <w:r>
        <w:t>percam</w:t>
      </w:r>
      <w:proofErr w:type="spellEnd"/>
      <w:r>
        <w:t xml:space="preserve"> no </w:t>
      </w:r>
      <w:proofErr w:type="spellStart"/>
      <w:proofErr w:type="gramStart"/>
      <w:r>
        <w:t>ambiente</w:t>
      </w:r>
      <w:proofErr w:type="spellEnd"/>
      <w:r>
        <w:t>;</w:t>
      </w:r>
      <w:proofErr w:type="gramEnd"/>
    </w:p>
    <w:p w14:paraId="691107BC" w14:textId="7253621E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Incitar</w:t>
      </w:r>
      <w:proofErr w:type="spellEnd"/>
      <w:r>
        <w:t xml:space="preserve"> </w:t>
      </w:r>
      <w:proofErr w:type="spellStart"/>
      <w:r>
        <w:t>sentimentos</w:t>
      </w:r>
      <w:proofErr w:type="spellEnd"/>
      <w:r>
        <w:t xml:space="preserve"> de </w:t>
      </w:r>
      <w:proofErr w:type="spellStart"/>
      <w:r>
        <w:t>inquietação</w:t>
      </w:r>
      <w:proofErr w:type="spellEnd"/>
      <w:r>
        <w:t xml:space="preserve"> e </w:t>
      </w:r>
      <w:proofErr w:type="spellStart"/>
      <w:r>
        <w:t>ao</w:t>
      </w:r>
      <w:proofErr w:type="spellEnd"/>
      <w:r>
        <w:t xml:space="preserve"> </w:t>
      </w:r>
      <w:proofErr w:type="spellStart"/>
      <w:r>
        <w:t>mesmo</w:t>
      </w:r>
      <w:proofErr w:type="spellEnd"/>
      <w:r>
        <w:t xml:space="preserve"> tempo de </w:t>
      </w:r>
      <w:proofErr w:type="spellStart"/>
      <w:proofErr w:type="gramStart"/>
      <w:r>
        <w:t>curiosidade</w:t>
      </w:r>
      <w:proofErr w:type="spellEnd"/>
      <w:r>
        <w:t>;</w:t>
      </w:r>
      <w:proofErr w:type="gramEnd"/>
    </w:p>
    <w:p w14:paraId="03E8124A" w14:textId="2CFE7BC2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Equilibrar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de modo a haver </w:t>
      </w:r>
      <w:proofErr w:type="spellStart"/>
      <w:r>
        <w:t>transição</w:t>
      </w:r>
      <w:proofErr w:type="spellEnd"/>
      <w:r>
        <w:t xml:space="preserve"> </w:t>
      </w:r>
      <w:proofErr w:type="spellStart"/>
      <w:proofErr w:type="gramStart"/>
      <w:r>
        <w:t>compreensiva</w:t>
      </w:r>
      <w:proofErr w:type="spellEnd"/>
      <w:r>
        <w:t>;</w:t>
      </w:r>
      <w:proofErr w:type="gramEnd"/>
    </w:p>
    <w:p w14:paraId="39DE99E5" w14:textId="02A5DB2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Melhoria</w:t>
      </w:r>
      <w:proofErr w:type="spellEnd"/>
      <w:r>
        <w:t xml:space="preserve"> do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dos </w:t>
      </w:r>
      <w:proofErr w:type="spellStart"/>
      <w:r>
        <w:t>programas</w:t>
      </w:r>
      <w:proofErr w:type="spellEnd"/>
      <w:r>
        <w:t xml:space="preserve"> para </w:t>
      </w:r>
      <w:proofErr w:type="spellStart"/>
      <w:r>
        <w:t>futuros</w:t>
      </w:r>
      <w:proofErr w:type="spellEnd"/>
      <w:r>
        <w:t xml:space="preserve"> </w:t>
      </w:r>
      <w:proofErr w:type="spellStart"/>
      <w:proofErr w:type="gramStart"/>
      <w:r>
        <w:t>projetos</w:t>
      </w:r>
      <w:proofErr w:type="spellEnd"/>
      <w:r w:rsidR="004B3B49">
        <w:t>;</w:t>
      </w:r>
      <w:proofErr w:type="gramEnd"/>
    </w:p>
    <w:p w14:paraId="58F63BFC" w14:textId="7ECFBD80" w:rsidR="004B3B49" w:rsidRPr="00E509B2" w:rsidRDefault="004B3B49" w:rsidP="00E509B2">
      <w:pPr>
        <w:pStyle w:val="PargrafodaLista"/>
        <w:numPr>
          <w:ilvl w:val="0"/>
          <w:numId w:val="7"/>
        </w:numPr>
      </w:pPr>
      <w:proofErr w:type="spellStart"/>
      <w:r>
        <w:t>Ganhar</w:t>
      </w:r>
      <w:proofErr w:type="spellEnd"/>
      <w:r>
        <w:t xml:space="preserve"> </w:t>
      </w:r>
      <w:proofErr w:type="spellStart"/>
      <w:r>
        <w:t>experiência</w:t>
      </w:r>
      <w:proofErr w:type="spellEnd"/>
      <w:r>
        <w:t xml:space="preserve"> face </w:t>
      </w:r>
      <w:proofErr w:type="spellStart"/>
      <w:r>
        <w:t>às</w:t>
      </w:r>
      <w:proofErr w:type="spellEnd"/>
      <w:r>
        <w:t xml:space="preserve"> </w:t>
      </w:r>
      <w:proofErr w:type="spellStart"/>
      <w:r>
        <w:t>dificuldades</w:t>
      </w:r>
      <w:proofErr w:type="spellEnd"/>
      <w:r>
        <w:t xml:space="preserve"> que </w:t>
      </w:r>
      <w:proofErr w:type="spellStart"/>
      <w:r>
        <w:t>possam</w:t>
      </w:r>
      <w:proofErr w:type="spellEnd"/>
      <w:r>
        <w:t xml:space="preserve"> </w:t>
      </w:r>
      <w:proofErr w:type="spellStart"/>
      <w:r>
        <w:t>surgir</w:t>
      </w:r>
      <w:proofErr w:type="spellEnd"/>
      <w:r>
        <w:t xml:space="preserve"> a </w:t>
      </w:r>
      <w:proofErr w:type="spellStart"/>
      <w:r>
        <w:t>programar</w:t>
      </w:r>
      <w:proofErr w:type="spellEnd"/>
      <w:r>
        <w:t>.</w:t>
      </w:r>
    </w:p>
    <w:p w14:paraId="1E787BE5" w14:textId="22EC8E39" w:rsidR="007B7F4A" w:rsidRPr="00B650B0" w:rsidRDefault="007E3B27" w:rsidP="009E4133">
      <w:pPr>
        <w:pStyle w:val="Ttulo2"/>
        <w:rPr>
          <w:lang w:val="pt-PT"/>
        </w:rPr>
      </w:pPr>
      <w:bookmarkStart w:id="6" w:name="_Toc531994910"/>
      <w:r w:rsidRPr="007E3B27">
        <w:rPr>
          <w:lang w:val="pt-PT"/>
        </w:rPr>
        <w:t>Recursos aplicados</w:t>
      </w:r>
      <w:r>
        <w:rPr>
          <w:lang w:val="pt-PT"/>
        </w:rPr>
        <w:t xml:space="preserve">; </w:t>
      </w:r>
      <w:r w:rsidR="007B7F4A" w:rsidRPr="00B650B0">
        <w:rPr>
          <w:lang w:val="pt-PT"/>
        </w:rPr>
        <w:t>Escolha das técnicas ou meios utilizados</w:t>
      </w:r>
      <w:bookmarkEnd w:id="6"/>
    </w:p>
    <w:p w14:paraId="0D9CD54A" w14:textId="77777777" w:rsidR="00CF50F6" w:rsidRDefault="00CF50F6" w:rsidP="00CF50F6">
      <w:pPr>
        <w:ind w:left="680" w:firstLine="0"/>
        <w:rPr>
          <w:b/>
          <w:bCs/>
        </w:rPr>
      </w:pPr>
      <w:r w:rsidRPr="00CF50F6">
        <w:rPr>
          <w:b/>
          <w:bCs/>
        </w:rPr>
        <w:t>Software:</w:t>
      </w:r>
    </w:p>
    <w:p w14:paraId="2E4F3DA9" w14:textId="32595E5F" w:rsidR="007E3B27" w:rsidRDefault="00CF50F6" w:rsidP="00CF50F6">
      <w:pPr>
        <w:pStyle w:val="PargrafodaLista"/>
        <w:numPr>
          <w:ilvl w:val="0"/>
          <w:numId w:val="10"/>
        </w:numPr>
      </w:pPr>
      <w:r w:rsidRPr="00CF50F6">
        <w:t>Unity</w:t>
      </w:r>
    </w:p>
    <w:p w14:paraId="29863D4A" w14:textId="63864D2E" w:rsidR="003F08EE" w:rsidRDefault="003F08EE" w:rsidP="00CF50F6">
      <w:pPr>
        <w:pStyle w:val="PargrafodaLista"/>
        <w:numPr>
          <w:ilvl w:val="0"/>
          <w:numId w:val="10"/>
        </w:numPr>
      </w:pPr>
      <w:r>
        <w:t>Audacity</w:t>
      </w:r>
    </w:p>
    <w:p w14:paraId="1D43AA8B" w14:textId="4B5F0176" w:rsidR="00CF50F6" w:rsidRDefault="00CF50F6" w:rsidP="00CF50F6">
      <w:pPr>
        <w:pStyle w:val="PargrafodaLista"/>
        <w:numPr>
          <w:ilvl w:val="0"/>
          <w:numId w:val="10"/>
        </w:numPr>
      </w:pPr>
      <w:r>
        <w:lastRenderedPageBreak/>
        <w:t>Adobe Photoshop</w:t>
      </w:r>
    </w:p>
    <w:p w14:paraId="16C7F54B" w14:textId="08A2160C" w:rsidR="00CF50F6" w:rsidRDefault="00CF50F6" w:rsidP="00CF50F6">
      <w:pPr>
        <w:pStyle w:val="PargrafodaLista"/>
        <w:numPr>
          <w:ilvl w:val="0"/>
          <w:numId w:val="10"/>
        </w:numPr>
      </w:pPr>
      <w:r>
        <w:t>Adobe Premiere</w:t>
      </w:r>
    </w:p>
    <w:p w14:paraId="4D348840" w14:textId="324BDA05" w:rsidR="00CF50F6" w:rsidRDefault="00CF50F6" w:rsidP="00CF50F6">
      <w:pPr>
        <w:pStyle w:val="PargrafodaLista"/>
        <w:numPr>
          <w:ilvl w:val="0"/>
          <w:numId w:val="10"/>
        </w:numPr>
      </w:pPr>
      <w:r>
        <w:t>Clip Studio Paint</w:t>
      </w:r>
    </w:p>
    <w:p w14:paraId="22F7B268" w14:textId="5E459D70" w:rsidR="003F08EE" w:rsidRDefault="003F08EE" w:rsidP="003F08EE">
      <w:pPr>
        <w:rPr>
          <w:b/>
          <w:bCs/>
        </w:rPr>
      </w:pPr>
      <w:r>
        <w:rPr>
          <w:b/>
          <w:bCs/>
        </w:rPr>
        <w:t xml:space="preserve">Assets </w:t>
      </w:r>
      <w:proofErr w:type="spellStart"/>
      <w:r>
        <w:rPr>
          <w:b/>
          <w:bCs/>
        </w:rPr>
        <w:t>importados</w:t>
      </w:r>
      <w:proofErr w:type="spellEnd"/>
      <w:r>
        <w:rPr>
          <w:b/>
          <w:bCs/>
        </w:rPr>
        <w:t>:</w:t>
      </w:r>
    </w:p>
    <w:p w14:paraId="2FB5B651" w14:textId="0FC35184" w:rsidR="003F08E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FPS Controller</w:t>
      </w:r>
      <w:r>
        <w:t xml:space="preserve"> </w:t>
      </w:r>
      <w:r w:rsidR="003140B0">
        <w:t>por</w:t>
      </w:r>
      <w:r>
        <w:t xml:space="preserve"> Unity</w:t>
      </w:r>
    </w:p>
    <w:p w14:paraId="504EE18B" w14:textId="47B1B694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Furnished Cabin</w:t>
      </w:r>
      <w:r>
        <w:t xml:space="preserve"> </w:t>
      </w:r>
      <w:r w:rsidR="003140B0">
        <w:t>por</w:t>
      </w:r>
      <w:r>
        <w:t xml:space="preserve"> Johnny </w:t>
      </w:r>
      <w:proofErr w:type="spellStart"/>
      <w:r>
        <w:t>Kasapi</w:t>
      </w:r>
      <w:proofErr w:type="spellEnd"/>
    </w:p>
    <w:p w14:paraId="6A87ACD1" w14:textId="23F4410D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Tutorial Script Pack</w:t>
      </w:r>
      <w:r>
        <w:t xml:space="preserve"> </w:t>
      </w:r>
      <w:r w:rsidR="003140B0">
        <w:t>por</w:t>
      </w:r>
      <w:r>
        <w:t xml:space="preserve"> Speed Tutor</w:t>
      </w:r>
    </w:p>
    <w:p w14:paraId="573C1974" w14:textId="62BBE286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Glitches Lite</w:t>
      </w:r>
      <w:r>
        <w:t xml:space="preserve"> </w:t>
      </w:r>
      <w:r w:rsidR="003140B0">
        <w:t>por</w:t>
      </w:r>
      <w:r>
        <w:t xml:space="preserve"> SF-Productions</w:t>
      </w:r>
    </w:p>
    <w:p w14:paraId="324E75B0" w14:textId="5C35767A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Wooden Floor Materials</w:t>
      </w:r>
      <w:r>
        <w:t xml:space="preserve"> </w:t>
      </w:r>
      <w:r w:rsidR="003140B0">
        <w:t>por</w:t>
      </w:r>
      <w:r>
        <w:t xml:space="preserve"> Casual2D</w:t>
      </w:r>
    </w:p>
    <w:p w14:paraId="18E9F85B" w14:textId="7D04A67B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Free Rug Pack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Azerilo</w:t>
      </w:r>
      <w:proofErr w:type="spellEnd"/>
    </w:p>
    <w:p w14:paraId="0A95595A" w14:textId="71EB7E58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Picture Frames </w:t>
      </w:r>
      <w:proofErr w:type="gramStart"/>
      <w:r w:rsidRPr="00712ADE">
        <w:rPr>
          <w:i/>
          <w:iCs/>
        </w:rPr>
        <w:t>With</w:t>
      </w:r>
      <w:proofErr w:type="gramEnd"/>
      <w:r w:rsidRPr="00712ADE">
        <w:rPr>
          <w:i/>
          <w:iCs/>
        </w:rPr>
        <w:t xml:space="preserve"> Photos</w:t>
      </w:r>
      <w:r>
        <w:t xml:space="preserve"> </w:t>
      </w:r>
      <w:r w:rsidR="003140B0">
        <w:t>por</w:t>
      </w:r>
      <w:r>
        <w:t xml:space="preserve"> 3Dfrk</w:t>
      </w:r>
    </w:p>
    <w:p w14:paraId="4B9A8A79" w14:textId="12C7AD55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Plants </w:t>
      </w:r>
      <w:r w:rsidR="003140B0">
        <w:t>por</w:t>
      </w:r>
      <w:r>
        <w:t xml:space="preserve"> Badri </w:t>
      </w:r>
      <w:proofErr w:type="spellStart"/>
      <w:r>
        <w:t>Bebua</w:t>
      </w:r>
      <w:proofErr w:type="spellEnd"/>
    </w:p>
    <w:p w14:paraId="5F360DDC" w14:textId="3C6483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Wine Glass &amp; Bottle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Soja</w:t>
      </w:r>
      <w:proofErr w:type="spellEnd"/>
      <w:r>
        <w:t xml:space="preserve"> Exiles</w:t>
      </w:r>
    </w:p>
    <w:p w14:paraId="12F1A387" w14:textId="175940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Furniture and Interior Decoration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Sevastian</w:t>
      </w:r>
      <w:proofErr w:type="spellEnd"/>
      <w:r>
        <w:t xml:space="preserve"> </w:t>
      </w:r>
      <w:proofErr w:type="spellStart"/>
      <w:r>
        <w:t>Marevoy</w:t>
      </w:r>
      <w:proofErr w:type="spellEnd"/>
    </w:p>
    <w:p w14:paraId="07191290" w14:textId="4E50F4DE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Old Cabinet</w:t>
      </w:r>
      <w:r>
        <w:t xml:space="preserve"> </w:t>
      </w:r>
      <w:r w:rsidR="003140B0">
        <w:t>por</w:t>
      </w:r>
      <w:r>
        <w:t xml:space="preserve"> </w:t>
      </w:r>
      <w:proofErr w:type="spellStart"/>
      <w:proofErr w:type="gramStart"/>
      <w:r>
        <w:t>IL.ranch</w:t>
      </w:r>
      <w:proofErr w:type="spellEnd"/>
      <w:proofErr w:type="gramEnd"/>
    </w:p>
    <w:p w14:paraId="2B44AC12" w14:textId="265A8387" w:rsidR="00712ADE" w:rsidRDefault="00712ADE" w:rsidP="00712AD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Window – Props </w:t>
      </w:r>
      <w:proofErr w:type="gramStart"/>
      <w:r w:rsidRPr="00712ADE">
        <w:rPr>
          <w:i/>
          <w:iCs/>
        </w:rPr>
        <w:t>For</w:t>
      </w:r>
      <w:proofErr w:type="gramEnd"/>
      <w:r w:rsidRPr="00712ADE">
        <w:rPr>
          <w:i/>
          <w:iCs/>
        </w:rPr>
        <w:t xml:space="preserve"> Room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Mixaill</w:t>
      </w:r>
      <w:proofErr w:type="spellEnd"/>
    </w:p>
    <w:p w14:paraId="7C15F36A" w14:textId="0624401C" w:rsidR="00712ADE" w:rsidRPr="00712ADE" w:rsidRDefault="00712ADE" w:rsidP="00712ADE">
      <w:pPr>
        <w:rPr>
          <w:b/>
          <w:bCs/>
        </w:rPr>
      </w:pPr>
      <w:proofErr w:type="spellStart"/>
      <w:r w:rsidRPr="00712ADE">
        <w:rPr>
          <w:b/>
          <w:bCs/>
        </w:rPr>
        <w:t>Tutoriais</w:t>
      </w:r>
      <w:proofErr w:type="spellEnd"/>
      <w:r w:rsidR="003140B0">
        <w:rPr>
          <w:b/>
          <w:bCs/>
        </w:rPr>
        <w:t xml:space="preserve"> e scripts</w:t>
      </w:r>
      <w:r w:rsidRPr="00712ADE">
        <w:rPr>
          <w:b/>
          <w:bCs/>
        </w:rPr>
        <w:t xml:space="preserve"> </w:t>
      </w:r>
      <w:proofErr w:type="spellStart"/>
      <w:r w:rsidRPr="00712ADE">
        <w:rPr>
          <w:b/>
          <w:bCs/>
        </w:rPr>
        <w:t>úteis</w:t>
      </w:r>
      <w:proofErr w:type="spellEnd"/>
      <w:r w:rsidRPr="00712ADE">
        <w:rPr>
          <w:b/>
          <w:bCs/>
        </w:rPr>
        <w:t>:</w:t>
      </w:r>
    </w:p>
    <w:p w14:paraId="273C80A0" w14:textId="6C02BFE5" w:rsidR="003140B0" w:rsidRDefault="0066187A" w:rsidP="003140B0">
      <w:pPr>
        <w:pStyle w:val="PargrafodaLista"/>
        <w:numPr>
          <w:ilvl w:val="0"/>
          <w:numId w:val="12"/>
        </w:numPr>
      </w:pPr>
      <w:hyperlink r:id="rId9" w:history="1">
        <w:r w:rsidR="003140B0" w:rsidRPr="003140B0">
          <w:rPr>
            <w:rStyle w:val="Hiperligao"/>
          </w:rPr>
          <w:t>How to Make a Window?</w:t>
        </w:r>
      </w:hyperlink>
    </w:p>
    <w:p w14:paraId="4088A9AE" w14:textId="0F0250A3" w:rsidR="003140B0" w:rsidRPr="001275F7" w:rsidRDefault="0066187A" w:rsidP="003140B0">
      <w:pPr>
        <w:pStyle w:val="PargrafodaLista"/>
        <w:numPr>
          <w:ilvl w:val="0"/>
          <w:numId w:val="12"/>
        </w:numPr>
        <w:rPr>
          <w:rStyle w:val="Hiperligao"/>
          <w:color w:val="auto"/>
          <w:u w:val="none"/>
        </w:rPr>
      </w:pPr>
      <w:hyperlink r:id="rId10" w:history="1">
        <w:r w:rsidR="003140B0" w:rsidRPr="003140B0">
          <w:rPr>
            <w:rStyle w:val="Hiperligao"/>
          </w:rPr>
          <w:t>GameObject1 moves away when GameObject2 gets close</w:t>
        </w:r>
      </w:hyperlink>
    </w:p>
    <w:p w14:paraId="66DC2CF1" w14:textId="0E81B6C6" w:rsidR="001275F7" w:rsidRDefault="001275F7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1" w:history="1">
        <w:r w:rsidRPr="001275F7">
          <w:rPr>
            <w:rStyle w:val="Hiperligao"/>
          </w:rPr>
          <w:t>Unity FP Character Can’t Look Vertically</w:t>
        </w:r>
      </w:hyperlink>
    </w:p>
    <w:p w14:paraId="214D94B6" w14:textId="004B2EDC" w:rsidR="001275F7" w:rsidRDefault="001275F7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2" w:history="1">
        <w:r w:rsidRPr="001275F7">
          <w:rPr>
            <w:rStyle w:val="Hiperligao"/>
          </w:rPr>
          <w:t>Set First Scene</w:t>
        </w:r>
      </w:hyperlink>
    </w:p>
    <w:p w14:paraId="5F516524" w14:textId="56911B82" w:rsidR="009C0F9C" w:rsidRDefault="009C0F9C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3" w:history="1">
        <w:r w:rsidRPr="009C0F9C">
          <w:rPr>
            <w:rStyle w:val="Hiperligao"/>
          </w:rPr>
          <w:t>A Super useful script collection for Unity</w:t>
        </w:r>
      </w:hyperlink>
    </w:p>
    <w:p w14:paraId="17D9359A" w14:textId="40565076" w:rsidR="009C0F9C" w:rsidRPr="001275F7" w:rsidRDefault="009C0F9C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4" w:history="1">
        <w:proofErr w:type="spellStart"/>
        <w:r w:rsidRPr="009C0F9C">
          <w:rPr>
            <w:rStyle w:val="Hiperligao"/>
          </w:rPr>
          <w:t>SceneManager.LoadScene</w:t>
        </w:r>
        <w:proofErr w:type="spellEnd"/>
      </w:hyperlink>
    </w:p>
    <w:p w14:paraId="30FD5530" w14:textId="10B9F7B4" w:rsidR="00B650B0" w:rsidRPr="00B650B0" w:rsidRDefault="007E3B27" w:rsidP="009E4133">
      <w:pPr>
        <w:pStyle w:val="Ttulo2"/>
        <w:rPr>
          <w:lang w:val="pt-PT"/>
        </w:rPr>
      </w:pPr>
      <w:bookmarkStart w:id="7" w:name="_Toc531994911"/>
      <w:r w:rsidRPr="007E3B27">
        <w:rPr>
          <w:lang w:val="pt-PT"/>
        </w:rPr>
        <w:t>Cronologia de produção</w:t>
      </w:r>
      <w:bookmarkEnd w:id="7"/>
    </w:p>
    <w:p w14:paraId="6BC667EF" w14:textId="4AD06D91" w:rsidR="007E3B27" w:rsidRDefault="004B3B49" w:rsidP="00CF423C">
      <w:pPr>
        <w:rPr>
          <w:lang w:val="pt-PT"/>
        </w:rPr>
      </w:pPr>
      <w:r>
        <w:rPr>
          <w:lang w:val="pt-PT"/>
        </w:rPr>
        <w:t>Fase 01 – Investigação de meios e organização de ideias.</w:t>
      </w:r>
    </w:p>
    <w:p w14:paraId="39082593" w14:textId="3410071D" w:rsidR="004B3B49" w:rsidRDefault="004B3B49" w:rsidP="00CF423C">
      <w:pPr>
        <w:rPr>
          <w:lang w:val="pt-PT"/>
        </w:rPr>
      </w:pPr>
      <w:r>
        <w:rPr>
          <w:lang w:val="pt-PT"/>
        </w:rPr>
        <w:t>Fase 02 – Planeamento visual dos níveis.</w:t>
      </w:r>
    </w:p>
    <w:p w14:paraId="65EDBECC" w14:textId="04ABE987" w:rsidR="004B3B49" w:rsidRDefault="004B3B49" w:rsidP="00CF423C">
      <w:pPr>
        <w:rPr>
          <w:lang w:val="pt-PT"/>
        </w:rPr>
      </w:pPr>
      <w:r>
        <w:rPr>
          <w:lang w:val="pt-PT"/>
        </w:rPr>
        <w:t>Fase 03 – Construção dos cenários e ambiente a serem incluídos no jogo.</w:t>
      </w:r>
    </w:p>
    <w:p w14:paraId="522A9863" w14:textId="471B1AD5" w:rsidR="004B3B49" w:rsidRDefault="004B3B49" w:rsidP="00CF423C">
      <w:pPr>
        <w:rPr>
          <w:lang w:val="pt-PT"/>
        </w:rPr>
      </w:pPr>
      <w:r>
        <w:rPr>
          <w:lang w:val="pt-PT"/>
        </w:rPr>
        <w:lastRenderedPageBreak/>
        <w:t xml:space="preserve">Fase 04 – Adição de scripts; bugs devido a conflitos de desenvolvimento com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>; resolução com base em investigações extensas em fóruns.</w:t>
      </w:r>
    </w:p>
    <w:p w14:paraId="75E12C33" w14:textId="206CFC3E" w:rsidR="004B3B49" w:rsidRDefault="004B3B49" w:rsidP="00CF423C">
      <w:pPr>
        <w:rPr>
          <w:lang w:val="pt-PT"/>
        </w:rPr>
      </w:pPr>
      <w:r>
        <w:rPr>
          <w:lang w:val="pt-PT"/>
        </w:rPr>
        <w:t>Fase 05 – Melhoria visual, de controlos, e geral.</w:t>
      </w:r>
    </w:p>
    <w:p w14:paraId="10158FFF" w14:textId="4026F7F9" w:rsidR="004B3B49" w:rsidRPr="00CF423C" w:rsidRDefault="004B3B49" w:rsidP="00CF423C">
      <w:pPr>
        <w:rPr>
          <w:lang w:val="pt-PT"/>
        </w:rPr>
      </w:pPr>
      <w:r>
        <w:rPr>
          <w:lang w:val="pt-PT"/>
        </w:rPr>
        <w:t xml:space="preserve">Fases intermédias – Testes de jogo, </w:t>
      </w:r>
      <w:proofErr w:type="gramStart"/>
      <w:r>
        <w:rPr>
          <w:lang w:val="pt-PT"/>
        </w:rPr>
        <w:t>testes ambiente</w:t>
      </w:r>
      <w:proofErr w:type="gramEnd"/>
      <w:r>
        <w:rPr>
          <w:lang w:val="pt-PT"/>
        </w:rPr>
        <w:t xml:space="preserve"> e sonoros.</w:t>
      </w:r>
    </w:p>
    <w:p w14:paraId="358E2985" w14:textId="3AE2F9AD" w:rsidR="007B7F4A" w:rsidRPr="001713A6" w:rsidRDefault="007B7F4A" w:rsidP="009E4133">
      <w:pPr>
        <w:pStyle w:val="Ttulo2"/>
        <w:rPr>
          <w:color w:val="000000"/>
          <w:lang w:val="pt-PT"/>
        </w:rPr>
      </w:pPr>
      <w:bookmarkStart w:id="8" w:name="_Toc531994912"/>
      <w:r w:rsidRPr="001713A6">
        <w:rPr>
          <w:color w:val="000000"/>
          <w:lang w:val="pt-PT"/>
        </w:rPr>
        <w:t>Obra (imagens como sinopse representativa)</w:t>
      </w:r>
      <w:bookmarkEnd w:id="8"/>
    </w:p>
    <w:p w14:paraId="6B1BAE60" w14:textId="437C60DB" w:rsidR="009E4133" w:rsidRPr="001713A6" w:rsidRDefault="00C105C4" w:rsidP="00C105C4">
      <w:pPr>
        <w:ind w:left="720" w:firstLine="0"/>
        <w:rPr>
          <w:color w:val="000000"/>
          <w:lang w:val="pt-PT"/>
        </w:rPr>
      </w:pPr>
      <w:r>
        <w:rPr>
          <w:noProof/>
          <w:color w:val="000000"/>
          <w:lang w:val="pt-PT"/>
        </w:rPr>
        <w:drawing>
          <wp:inline distT="0" distB="0" distL="0" distR="0" wp14:anchorId="3C409C9A" wp14:editId="6933D2DE">
            <wp:extent cx="2512475" cy="1884218"/>
            <wp:effectExtent l="0" t="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01 - Deni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75" cy="18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E7C330F" wp14:editId="50EE7DA4">
            <wp:extent cx="2540187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a02 - Ang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870" cy="19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71D007CD" wp14:editId="498A5F56">
            <wp:extent cx="2641794" cy="19812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a03 - Bargain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96" cy="19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15E25AB" wp14:editId="0AEFF4C7">
            <wp:extent cx="2641794" cy="19812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a04 - Depress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82" cy="19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pt-PT"/>
        </w:rPr>
        <w:br/>
        <w:t xml:space="preserve">                            </w:t>
      </w:r>
      <w:r>
        <w:rPr>
          <w:noProof/>
          <w:color w:val="000000"/>
          <w:lang w:val="pt-PT"/>
        </w:rPr>
        <w:drawing>
          <wp:inline distT="0" distB="0" distL="0" distR="0" wp14:anchorId="0BADE279" wp14:editId="3F9A41C9">
            <wp:extent cx="2286000" cy="1714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a05 - Acceptan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353" cy="17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558" w14:textId="0401A241" w:rsidR="007B7F4A" w:rsidRDefault="001212A0" w:rsidP="008F7774">
      <w:pPr>
        <w:pStyle w:val="Ttulo2"/>
        <w:rPr>
          <w:lang w:val="pt-PT"/>
        </w:rPr>
      </w:pPr>
      <w:r>
        <w:rPr>
          <w:lang w:val="pt-PT"/>
        </w:rPr>
        <w:lastRenderedPageBreak/>
        <w:t>Modo de Operação</w:t>
      </w:r>
    </w:p>
    <w:p w14:paraId="14D09BE0" w14:textId="12524E8C" w:rsid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2.6.1. Sumário</w:t>
      </w:r>
    </w:p>
    <w:p w14:paraId="7A9C02D5" w14:textId="77777777" w:rsidR="004B3B49" w:rsidRPr="004B3B49" w:rsidRDefault="004B3B49" w:rsidP="001212A0">
      <w:pPr>
        <w:rPr>
          <w:lang w:val="pt-PT"/>
        </w:rPr>
      </w:pPr>
    </w:p>
    <w:p w14:paraId="2E762525" w14:textId="327065A8" w:rsidR="00CF423C" w:rsidRDefault="001212A0" w:rsidP="001212A0">
      <w:pPr>
        <w:rPr>
          <w:lang w:val="pt-PT"/>
        </w:rPr>
      </w:pPr>
      <w:r w:rsidRPr="00CF423C">
        <w:rPr>
          <w:b/>
          <w:bCs/>
          <w:lang w:val="pt-PT"/>
        </w:rPr>
        <w:t xml:space="preserve">2.6.2. </w:t>
      </w:r>
      <w:proofErr w:type="spellStart"/>
      <w:r w:rsidRPr="00CF423C">
        <w:rPr>
          <w:b/>
          <w:bCs/>
          <w:lang w:val="pt-PT"/>
        </w:rPr>
        <w:t>Gameplay</w:t>
      </w:r>
      <w:proofErr w:type="spellEnd"/>
    </w:p>
    <w:p w14:paraId="144FF432" w14:textId="5A57D0B1" w:rsidR="001212A0" w:rsidRP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2.6.3. Atmosfera</w:t>
      </w:r>
    </w:p>
    <w:p w14:paraId="1F38FD78" w14:textId="48272F58" w:rsidR="007B7F4A" w:rsidRPr="007C5DA0" w:rsidRDefault="007B7F4A" w:rsidP="009E4133">
      <w:pPr>
        <w:rPr>
          <w:lang w:val="pt-PT"/>
        </w:rPr>
      </w:pPr>
    </w:p>
    <w:p w14:paraId="686098AB" w14:textId="1740D552" w:rsidR="007B7F4A" w:rsidRDefault="007B7F4A">
      <w:pPr>
        <w:pStyle w:val="Ttulo1"/>
      </w:pPr>
      <w:bookmarkStart w:id="9" w:name="_Toc531994914"/>
      <w:r>
        <w:lastRenderedPageBreak/>
        <w:t>Contextualização / Contextualization</w:t>
      </w:r>
      <w:bookmarkEnd w:id="9"/>
    </w:p>
    <w:p w14:paraId="5CCDBB2D" w14:textId="57FA43D3" w:rsidR="007B7F4A" w:rsidRDefault="007B7F4A">
      <w:r w:rsidRPr="00B650B0">
        <w:rPr>
          <w:lang w:val="pt-PT"/>
        </w:rPr>
        <w:t xml:space="preserve">Estado da Arte. Outros trabalhos deste tipo. </w:t>
      </w:r>
      <w:proofErr w:type="spellStart"/>
      <w:r>
        <w:t>Artistas</w:t>
      </w:r>
      <w:proofErr w:type="spellEnd"/>
      <w:r>
        <w:t>.</w:t>
      </w:r>
    </w:p>
    <w:p w14:paraId="5B928C21" w14:textId="1F1BE044" w:rsidR="007B7F4A" w:rsidRPr="00B650B0" w:rsidRDefault="007B7F4A">
      <w:pPr>
        <w:rPr>
          <w:lang w:val="pt-PT"/>
        </w:rPr>
      </w:pPr>
      <w:r>
        <w:t xml:space="preserve">State of Art. Other works of this type. </w:t>
      </w:r>
      <w:proofErr w:type="spellStart"/>
      <w:r w:rsidRPr="00B650B0">
        <w:rPr>
          <w:lang w:val="pt-PT"/>
        </w:rPr>
        <w:t>Artists</w:t>
      </w:r>
      <w:proofErr w:type="spellEnd"/>
      <w:r w:rsidRPr="00B650B0">
        <w:rPr>
          <w:lang w:val="pt-PT"/>
        </w:rPr>
        <w:t>.</w:t>
      </w:r>
    </w:p>
    <w:p w14:paraId="2016C593" w14:textId="2DFFA719" w:rsidR="007B7F4A" w:rsidRPr="00B650B0" w:rsidRDefault="007B7F4A">
      <w:pPr>
        <w:rPr>
          <w:lang w:val="pt-PT"/>
        </w:rPr>
      </w:pPr>
    </w:p>
    <w:p w14:paraId="24A66E59" w14:textId="24EED146" w:rsidR="007B7F4A" w:rsidRPr="00B650B0" w:rsidRDefault="007B7F4A">
      <w:pPr>
        <w:pStyle w:val="Heading1-notNumbered"/>
        <w:rPr>
          <w:lang w:val="pt-PT"/>
        </w:rPr>
      </w:pPr>
      <w:bookmarkStart w:id="10" w:name="_Toc531994915"/>
      <w:r w:rsidRPr="00B650B0">
        <w:rPr>
          <w:lang w:val="pt-PT"/>
        </w:rPr>
        <w:lastRenderedPageBreak/>
        <w:t>Conclusões / Perspectivas</w:t>
      </w:r>
      <w:bookmarkEnd w:id="10"/>
    </w:p>
    <w:p w14:paraId="1FE40CEC" w14:textId="66BB38E4" w:rsidR="007B7F4A" w:rsidRPr="00B650B0" w:rsidRDefault="007B7F4A">
      <w:pPr>
        <w:rPr>
          <w:lang w:val="pt-PT"/>
        </w:rPr>
      </w:pPr>
      <w:r w:rsidRPr="00B650B0">
        <w:rPr>
          <w:lang w:val="pt-PT"/>
        </w:rPr>
        <w:t xml:space="preserve">Uma apreciação do </w:t>
      </w:r>
      <w:proofErr w:type="spellStart"/>
      <w:r w:rsidRPr="00B650B0">
        <w:rPr>
          <w:lang w:val="pt-PT"/>
        </w:rPr>
        <w:t>projecto</w:t>
      </w:r>
      <w:proofErr w:type="spellEnd"/>
      <w:r w:rsidRPr="00B650B0">
        <w:rPr>
          <w:lang w:val="pt-PT"/>
        </w:rPr>
        <w:t xml:space="preserve"> e seu processo, autoavaliação e </w:t>
      </w:r>
      <w:proofErr w:type="spellStart"/>
      <w:r w:rsidRPr="00B650B0">
        <w:rPr>
          <w:lang w:val="pt-PT"/>
        </w:rPr>
        <w:t>direcções</w:t>
      </w:r>
      <w:proofErr w:type="spellEnd"/>
      <w:r w:rsidRPr="00B650B0">
        <w:rPr>
          <w:lang w:val="pt-PT"/>
        </w:rPr>
        <w:t xml:space="preserve"> futuras.</w:t>
      </w:r>
    </w:p>
    <w:p w14:paraId="0AD0833E" w14:textId="226855C3" w:rsidR="007B7F4A" w:rsidRPr="004431AF" w:rsidRDefault="007B7F4A">
      <w:pPr>
        <w:rPr>
          <w:lang w:val="en-GB"/>
        </w:rPr>
      </w:pPr>
      <w:r w:rsidRPr="004431AF">
        <w:rPr>
          <w:lang w:val="en-GB"/>
        </w:rPr>
        <w:t xml:space="preserve">An </w:t>
      </w:r>
      <w:r w:rsidR="004431AF" w:rsidRPr="004431AF">
        <w:rPr>
          <w:lang w:val="en-GB"/>
        </w:rPr>
        <w:t>appreciation</w:t>
      </w:r>
      <w:r w:rsidRPr="004431AF">
        <w:rPr>
          <w:lang w:val="en-GB"/>
        </w:rPr>
        <w:t xml:space="preserve"> of the project and its process, self-evaluation and future headings.</w:t>
      </w:r>
    </w:p>
    <w:p w14:paraId="7C479C44" w14:textId="63C04C10" w:rsidR="007B7F4A" w:rsidRDefault="007B7F4A"/>
    <w:p w14:paraId="6242C620" w14:textId="65F0C2AC" w:rsidR="007B7F4A" w:rsidRDefault="007B7F4A">
      <w:pPr>
        <w:pStyle w:val="Heading1-notNumbered"/>
        <w:rPr>
          <w:lang w:val="pt-PT"/>
        </w:rPr>
      </w:pPr>
      <w:bookmarkStart w:id="11" w:name="_Toc531994916"/>
      <w:r w:rsidRPr="00B650B0">
        <w:rPr>
          <w:lang w:val="pt-PT"/>
        </w:rPr>
        <w:lastRenderedPageBreak/>
        <w:t>Bibliografia / Webgrafia</w:t>
      </w:r>
      <w:bookmarkEnd w:id="11"/>
    </w:p>
    <w:p w14:paraId="2F25EB42" w14:textId="117B83BE" w:rsidR="00D0630D" w:rsidRDefault="00D0630D" w:rsidP="00D0630D">
      <w:pPr>
        <w:rPr>
          <w:lang w:val="pt-PT"/>
        </w:rPr>
      </w:pPr>
      <w:proofErr w:type="spellStart"/>
      <w:r>
        <w:rPr>
          <w:lang w:val="pt-PT"/>
        </w:rPr>
        <w:t>Gameplay</w:t>
      </w:r>
      <w:proofErr w:type="spellEnd"/>
      <w:r>
        <w:rPr>
          <w:lang w:val="pt-PT"/>
        </w:rPr>
        <w:t xml:space="preserve"> de jogos usados como inspiração:</w:t>
      </w:r>
    </w:p>
    <w:p w14:paraId="117B7DF8" w14:textId="0C11885A" w:rsidR="00D0630D" w:rsidRPr="00D0630D" w:rsidRDefault="0066187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0" w:history="1">
        <w:proofErr w:type="spellStart"/>
        <w:r w:rsidR="00D0630D" w:rsidRPr="00D0630D">
          <w:rPr>
            <w:rStyle w:val="Hiperligao"/>
            <w:i/>
            <w:iCs/>
            <w:lang w:val="pt-PT"/>
          </w:rPr>
          <w:t>Anatomy</w:t>
        </w:r>
        <w:proofErr w:type="spellEnd"/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Kitty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Horrorshow</w:t>
      </w:r>
      <w:proofErr w:type="spellEnd"/>
    </w:p>
    <w:p w14:paraId="17A89D32" w14:textId="1178239B" w:rsidR="00D0630D" w:rsidRPr="00D0630D" w:rsidRDefault="0066187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1" w:history="1">
        <w:proofErr w:type="spellStart"/>
        <w:r w:rsidR="00D0630D" w:rsidRPr="00336791">
          <w:rPr>
            <w:rStyle w:val="Hiperligao"/>
            <w:i/>
            <w:iCs/>
            <w:lang w:val="pt-PT"/>
          </w:rPr>
          <w:t>Start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D0630D" w:rsidRPr="00336791">
          <w:rPr>
            <w:rStyle w:val="Hiperligao"/>
            <w:i/>
            <w:iCs/>
            <w:lang w:val="pt-PT"/>
          </w:rPr>
          <w:t>Survey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>?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PixelDough</w:t>
      </w:r>
      <w:proofErr w:type="spellEnd"/>
    </w:p>
    <w:p w14:paraId="58AA1C62" w14:textId="5ADFCC44" w:rsidR="00D0630D" w:rsidRPr="00336791" w:rsidRDefault="0066187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2" w:history="1">
        <w:proofErr w:type="spellStart"/>
        <w:r w:rsid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>
          <w:rPr>
            <w:rStyle w:val="Hiperligao"/>
            <w:i/>
            <w:iCs/>
            <w:lang w:val="pt-PT"/>
          </w:rPr>
          <w:t>/P.T.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Hideo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Kojima</w:t>
      </w:r>
      <w:proofErr w:type="spellEnd"/>
    </w:p>
    <w:p w14:paraId="6BA732B8" w14:textId="33F0AD3A" w:rsidR="00336791" w:rsidRPr="00336791" w:rsidRDefault="0066187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3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Walls</w:t>
        </w:r>
        <w:proofErr w:type="spellEnd"/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Redact</w:t>
      </w:r>
      <w:proofErr w:type="spellEnd"/>
      <w:r w:rsidR="00336791">
        <w:rPr>
          <w:lang w:val="pt-PT"/>
        </w:rPr>
        <w:t xml:space="preserve"> Games</w:t>
      </w:r>
    </w:p>
    <w:p w14:paraId="42691CF1" w14:textId="77777777" w:rsidR="00336791" w:rsidRDefault="00336791" w:rsidP="00336791">
      <w:pPr>
        <w:rPr>
          <w:lang w:val="pt-PT"/>
        </w:rPr>
      </w:pPr>
    </w:p>
    <w:p w14:paraId="1F236BB1" w14:textId="5DCAB4DF" w:rsidR="00336791" w:rsidRDefault="00336791" w:rsidP="00336791">
      <w:pPr>
        <w:rPr>
          <w:lang w:val="pt-PT"/>
        </w:rPr>
      </w:pPr>
      <w:r>
        <w:rPr>
          <w:lang w:val="pt-PT"/>
        </w:rPr>
        <w:t>Trailers de referência de alguns jogos:</w:t>
      </w:r>
    </w:p>
    <w:p w14:paraId="4489B31E" w14:textId="3332627D" w:rsidR="00336791" w:rsidRPr="00336791" w:rsidRDefault="0066187A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4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Hill 4: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The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Room</w:t>
        </w:r>
        <w:proofErr w:type="spellEnd"/>
      </w:hyperlink>
      <w:r w:rsidR="00336791">
        <w:rPr>
          <w:lang w:val="pt-PT"/>
        </w:rPr>
        <w:t>, por Konami</w:t>
      </w:r>
    </w:p>
    <w:p w14:paraId="2EF915C6" w14:textId="0B101741" w:rsidR="00336791" w:rsidRPr="00D0630D" w:rsidRDefault="0066187A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5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>/P.T.</w:t>
        </w:r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Hideo</w:t>
      </w:r>
      <w:proofErr w:type="spellEnd"/>
      <w:r w:rsidR="00336791">
        <w:rPr>
          <w:lang w:val="pt-PT"/>
        </w:rPr>
        <w:t xml:space="preserve"> </w:t>
      </w:r>
      <w:proofErr w:type="spellStart"/>
      <w:r w:rsidR="00336791">
        <w:rPr>
          <w:lang w:val="pt-PT"/>
        </w:rPr>
        <w:t>Kojima</w:t>
      </w:r>
      <w:proofErr w:type="spellEnd"/>
    </w:p>
    <w:p w14:paraId="36B7A958" w14:textId="77777777" w:rsidR="007B7F4A" w:rsidRPr="00B650B0" w:rsidRDefault="007B7F4A">
      <w:pPr>
        <w:rPr>
          <w:lang w:val="pt-PT"/>
        </w:rPr>
      </w:pPr>
    </w:p>
    <w:p w14:paraId="3EE86824" w14:textId="404E76DC" w:rsidR="007B7F4A" w:rsidRPr="00B650B0" w:rsidRDefault="007B7F4A" w:rsidP="00515817">
      <w:pPr>
        <w:pStyle w:val="Heading1-notNumbered"/>
        <w:tabs>
          <w:tab w:val="right" w:pos="9070"/>
        </w:tabs>
        <w:rPr>
          <w:lang w:val="pt-PT"/>
        </w:rPr>
      </w:pPr>
      <w:bookmarkStart w:id="12" w:name="_Toc531994917"/>
      <w:r w:rsidRPr="00B650B0">
        <w:rPr>
          <w:lang w:val="pt-PT"/>
        </w:rPr>
        <w:lastRenderedPageBreak/>
        <w:t>Anexos</w:t>
      </w:r>
      <w:bookmarkEnd w:id="12"/>
      <w:r w:rsidR="00515817">
        <w:rPr>
          <w:lang w:val="pt-PT"/>
        </w:rPr>
        <w:tab/>
      </w:r>
    </w:p>
    <w:p w14:paraId="5C212EDA" w14:textId="252DCE80" w:rsidR="007B7F4A" w:rsidRDefault="004D2F44">
      <w:pPr>
        <w:pStyle w:val="Heading2-notNumbered"/>
        <w:rPr>
          <w:u w:val="single"/>
          <w:lang w:val="pt-PT"/>
        </w:rPr>
      </w:pPr>
      <w:r w:rsidRPr="00AE4BF1">
        <w:rPr>
          <w:noProof/>
          <w:color w:val="2962FF"/>
          <w:sz w:val="20"/>
          <w:u w:val="single"/>
        </w:rPr>
        <w:drawing>
          <wp:anchor distT="0" distB="0" distL="114300" distR="114300" simplePos="0" relativeHeight="251658240" behindDoc="1" locked="0" layoutInCell="1" allowOverlap="1" wp14:anchorId="25C43DE1" wp14:editId="69A93068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50673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7" name="Imagem 7" descr="Resultado de imagem para silent hill 4 screenshot room&quot;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ilent hill 4 screenshot room&quot;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A1E" w:rsidRPr="00AE4BF1">
        <w:rPr>
          <w:u w:val="single"/>
          <w:lang w:val="pt-PT"/>
        </w:rPr>
        <w:t>Referências conceptuais e visuais</w:t>
      </w:r>
    </w:p>
    <w:p w14:paraId="28704555" w14:textId="69F7F57B" w:rsidR="00A52D29" w:rsidRDefault="00A52D29" w:rsidP="00AE4BF1">
      <w:pPr>
        <w:ind w:firstLine="0"/>
        <w:jc w:val="center"/>
        <w:rPr>
          <w:i/>
          <w:iCs/>
          <w:sz w:val="20"/>
          <w:lang w:val="pt-PT"/>
        </w:rPr>
      </w:pPr>
    </w:p>
    <w:p w14:paraId="56C64D65" w14:textId="7EA005CB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 w:rsidRPr="00AE4BF1">
        <w:rPr>
          <w:i/>
          <w:iCs/>
          <w:sz w:val="20"/>
          <w:lang w:val="pt-PT"/>
        </w:rPr>
        <w:t xml:space="preserve">Sala de estar em </w:t>
      </w:r>
      <w:proofErr w:type="spellStart"/>
      <w:r w:rsidRPr="00AE4BF1">
        <w:rPr>
          <w:i/>
          <w:iCs/>
          <w:sz w:val="20"/>
          <w:lang w:val="pt-PT"/>
        </w:rPr>
        <w:t>Silent</w:t>
      </w:r>
      <w:proofErr w:type="spellEnd"/>
      <w:r w:rsidRPr="00AE4BF1">
        <w:rPr>
          <w:i/>
          <w:iCs/>
          <w:sz w:val="20"/>
          <w:lang w:val="pt-PT"/>
        </w:rPr>
        <w:t xml:space="preserve"> Hill 4: </w:t>
      </w:r>
      <w:proofErr w:type="spellStart"/>
      <w:r w:rsidRPr="00AE4BF1">
        <w:rPr>
          <w:i/>
          <w:iCs/>
          <w:sz w:val="20"/>
          <w:lang w:val="pt-PT"/>
        </w:rPr>
        <w:t>The</w:t>
      </w:r>
      <w:proofErr w:type="spellEnd"/>
      <w:r w:rsidRPr="00AE4BF1">
        <w:rPr>
          <w:i/>
          <w:iCs/>
          <w:sz w:val="20"/>
          <w:lang w:val="pt-PT"/>
        </w:rPr>
        <w:t xml:space="preserve"> </w:t>
      </w:r>
      <w:proofErr w:type="spellStart"/>
      <w:r w:rsidRPr="00AE4BF1">
        <w:rPr>
          <w:i/>
          <w:iCs/>
          <w:sz w:val="20"/>
          <w:lang w:val="pt-PT"/>
        </w:rPr>
        <w:t>Room</w:t>
      </w:r>
      <w:proofErr w:type="spellEnd"/>
      <w:r w:rsidRPr="00AE4BF1">
        <w:rPr>
          <w:i/>
          <w:iCs/>
          <w:sz w:val="20"/>
          <w:lang w:val="pt-PT"/>
        </w:rPr>
        <w:t xml:space="preserve"> (2004)</w:t>
      </w:r>
    </w:p>
    <w:p w14:paraId="457AC5D3" w14:textId="5C0B3800" w:rsidR="00AE4BF1" w:rsidRDefault="00A52D29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60288" behindDoc="1" locked="0" layoutInCell="1" allowOverlap="1" wp14:anchorId="1E34D1E8" wp14:editId="35705090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8082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80" y="21479"/>
                <wp:lineTo x="21480" y="0"/>
                <wp:lineTo x="0" y="0"/>
              </wp:wrapPolygon>
            </wp:wrapTight>
            <wp:docPr id="10" name="Imagem 10" descr="Resultado de imagem para anatomy kitty horrorshow screenshot&quot;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anatomy kitty horrorshow screenshot&quot;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-705" r="8578" b="16738"/>
                    <a:stretch/>
                  </pic:blipFill>
                  <pic:spPr bwMode="auto">
                    <a:xfrm>
                      <a:off x="0" y="0"/>
                      <a:ext cx="48082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805F4" w14:textId="526B49AC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A26A80E" w14:textId="22A8610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3CDDF626" w14:textId="34280EF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FD21627" w14:textId="327D516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0CA8AED8" w14:textId="3E484074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DD6D84" w14:textId="6DBF56D0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0725F20" w14:textId="1EB8285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19EF6F2A" w14:textId="1188598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53F55E2F" w14:textId="1EE600DB" w:rsidR="00AE4BF1" w:rsidRDefault="00A52D29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i/>
          <w:iCs/>
          <w:sz w:val="20"/>
          <w:lang w:val="pt-PT"/>
        </w:rPr>
        <w:br/>
      </w:r>
      <w:r>
        <w:rPr>
          <w:i/>
          <w:iCs/>
          <w:sz w:val="20"/>
          <w:lang w:val="pt-PT"/>
        </w:rPr>
        <w:br/>
      </w:r>
      <w:bookmarkStart w:id="13" w:name="_GoBack"/>
      <w:bookmarkEnd w:id="13"/>
      <w:r w:rsidR="00AE4BF1">
        <w:rPr>
          <w:i/>
          <w:iCs/>
          <w:sz w:val="20"/>
          <w:lang w:val="pt-PT"/>
        </w:rPr>
        <w:t xml:space="preserve">Mesa com gravador e estática em </w:t>
      </w:r>
      <w:proofErr w:type="spellStart"/>
      <w:r w:rsidR="00AE4BF1">
        <w:rPr>
          <w:i/>
          <w:iCs/>
          <w:sz w:val="20"/>
          <w:lang w:val="pt-PT"/>
        </w:rPr>
        <w:t>Anatomy</w:t>
      </w:r>
      <w:proofErr w:type="spellEnd"/>
      <w:r w:rsidR="00AE4BF1">
        <w:rPr>
          <w:i/>
          <w:iCs/>
          <w:sz w:val="20"/>
          <w:lang w:val="pt-PT"/>
        </w:rPr>
        <w:t xml:space="preserve"> (2016)</w:t>
      </w:r>
    </w:p>
    <w:p w14:paraId="40ADEA9C" w14:textId="3E7CEC9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lastRenderedPageBreak/>
        <w:drawing>
          <wp:anchor distT="0" distB="0" distL="114300" distR="114300" simplePos="0" relativeHeight="251659264" behindDoc="1" locked="0" layoutInCell="1" allowOverlap="1" wp14:anchorId="4C93F38B" wp14:editId="43305B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762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49" y="21413"/>
                <wp:lineTo x="21449" y="0"/>
                <wp:lineTo x="0" y="0"/>
              </wp:wrapPolygon>
            </wp:wrapTight>
            <wp:docPr id="9" name="Imagem 9" descr="Resultado de imagem para start survey pixeldough screenshot&quot;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tart survey pixeldough screenshot&quot;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78E67" w14:textId="3FE0347B" w:rsidR="00AE4BF1" w:rsidRDefault="00AE4BF1" w:rsidP="00AE4BF1">
      <w:pPr>
        <w:ind w:firstLine="0"/>
        <w:jc w:val="center"/>
        <w:rPr>
          <w:noProof/>
          <w:color w:val="2962FF"/>
          <w:sz w:val="20"/>
        </w:rPr>
      </w:pPr>
    </w:p>
    <w:p w14:paraId="1C008198" w14:textId="38502EE6" w:rsidR="00AE4BF1" w:rsidRP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944F49" w14:textId="45F50706" w:rsidR="00AE4BF1" w:rsidRDefault="00AE4BF1">
      <w:pPr>
        <w:ind w:firstLine="0"/>
      </w:pPr>
    </w:p>
    <w:p w14:paraId="641B4B8B" w14:textId="062DEF96" w:rsidR="00AE4BF1" w:rsidRDefault="00AE4BF1">
      <w:pPr>
        <w:ind w:firstLine="0"/>
      </w:pPr>
    </w:p>
    <w:p w14:paraId="2B4D0A09" w14:textId="4586CC1E" w:rsidR="00AE4BF1" w:rsidRDefault="00AE4BF1">
      <w:pPr>
        <w:ind w:firstLine="0"/>
      </w:pPr>
    </w:p>
    <w:p w14:paraId="5F51745C" w14:textId="52E9E8FA" w:rsidR="00AE4BF1" w:rsidRDefault="00AE4BF1">
      <w:pPr>
        <w:ind w:firstLine="0"/>
      </w:pPr>
    </w:p>
    <w:p w14:paraId="729BACD0" w14:textId="59419A47" w:rsidR="00AE4BF1" w:rsidRDefault="00AE4BF1">
      <w:pPr>
        <w:ind w:firstLine="0"/>
      </w:pPr>
    </w:p>
    <w:p w14:paraId="44C8733B" w14:textId="58F96551" w:rsidR="00AE4BF1" w:rsidRDefault="00AE4BF1">
      <w:pPr>
        <w:ind w:firstLine="0"/>
      </w:pPr>
    </w:p>
    <w:p w14:paraId="170D92BF" w14:textId="17B39F0E" w:rsidR="009924F9" w:rsidRDefault="004D2F44" w:rsidP="004D2F44">
      <w:pPr>
        <w:ind w:firstLine="0"/>
        <w:jc w:val="center"/>
        <w:rPr>
          <w:i/>
          <w:iCs/>
          <w:sz w:val="20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61312" behindDoc="1" locked="0" layoutInCell="1" allowOverlap="1" wp14:anchorId="0A5687BE" wp14:editId="4EAAD66D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610100" cy="2592705"/>
            <wp:effectExtent l="0" t="0" r="0" b="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11" name="Imagem 11" descr="Resultado de imagem para pt silent hills screenshot&quot;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pt silent hills screenshot&quot;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F1" w:rsidRPr="00AE4BF1">
        <w:rPr>
          <w:i/>
          <w:iCs/>
          <w:sz w:val="20"/>
        </w:rPr>
        <w:t>Mesa/</w:t>
      </w:r>
      <w:proofErr w:type="spellStart"/>
      <w:r w:rsidR="00AE4BF1" w:rsidRPr="00AE4BF1">
        <w:rPr>
          <w:i/>
          <w:iCs/>
          <w:sz w:val="20"/>
        </w:rPr>
        <w:t>computador</w:t>
      </w:r>
      <w:proofErr w:type="spellEnd"/>
      <w:r w:rsidR="000A1390">
        <w:rPr>
          <w:i/>
          <w:iCs/>
          <w:sz w:val="20"/>
        </w:rPr>
        <w:t xml:space="preserve"> com </w:t>
      </w:r>
      <w:proofErr w:type="spellStart"/>
      <w:r w:rsidR="000A1390">
        <w:rPr>
          <w:i/>
          <w:iCs/>
          <w:sz w:val="20"/>
        </w:rPr>
        <w:t>ambiente</w:t>
      </w:r>
      <w:proofErr w:type="spellEnd"/>
      <w:r w:rsidR="000A1390">
        <w:rPr>
          <w:i/>
          <w:iCs/>
          <w:sz w:val="20"/>
        </w:rPr>
        <w:t xml:space="preserve"> lo-fi</w:t>
      </w:r>
      <w:r w:rsidR="00AE4BF1" w:rsidRPr="00AE4BF1">
        <w:rPr>
          <w:i/>
          <w:iCs/>
          <w:sz w:val="20"/>
        </w:rPr>
        <w:t xml:space="preserve"> </w:t>
      </w:r>
      <w:proofErr w:type="spellStart"/>
      <w:r w:rsidR="00AE4BF1" w:rsidRPr="00AE4BF1">
        <w:rPr>
          <w:i/>
          <w:iCs/>
          <w:sz w:val="20"/>
        </w:rPr>
        <w:t>em</w:t>
      </w:r>
      <w:proofErr w:type="spellEnd"/>
      <w:r w:rsidR="00AE4BF1" w:rsidRPr="00AE4BF1">
        <w:rPr>
          <w:i/>
          <w:iCs/>
          <w:sz w:val="20"/>
        </w:rPr>
        <w:t xml:space="preserve"> Start Survey? (2019)</w:t>
      </w:r>
      <w:r>
        <w:rPr>
          <w:i/>
          <w:iCs/>
          <w:sz w:val="20"/>
        </w:rPr>
        <w:br/>
      </w:r>
      <w:proofErr w:type="spellStart"/>
      <w:r>
        <w:rPr>
          <w:i/>
          <w:iCs/>
          <w:sz w:val="20"/>
        </w:rPr>
        <w:t>Corredor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escuro</w:t>
      </w:r>
      <w:proofErr w:type="spellEnd"/>
      <w:r>
        <w:rPr>
          <w:i/>
          <w:iCs/>
          <w:sz w:val="20"/>
        </w:rPr>
        <w:t xml:space="preserve"> com </w:t>
      </w:r>
      <w:proofErr w:type="spellStart"/>
      <w:r>
        <w:rPr>
          <w:i/>
          <w:iCs/>
          <w:sz w:val="20"/>
        </w:rPr>
        <w:t>molduras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Silent Hills/P.T. (2014/TBA)</w:t>
      </w:r>
    </w:p>
    <w:p w14:paraId="60E999E6" w14:textId="2CA12BC9" w:rsidR="004D2F44" w:rsidRDefault="00DD6F68" w:rsidP="004D2F44">
      <w:pPr>
        <w:ind w:firstLine="0"/>
        <w:jc w:val="center"/>
        <w:rPr>
          <w:i/>
          <w:iCs/>
          <w:sz w:val="20"/>
        </w:rPr>
      </w:pPr>
      <w:r>
        <w:rPr>
          <w:i/>
          <w:iCs/>
          <w:noProof/>
          <w:sz w:val="20"/>
        </w:rPr>
        <w:drawing>
          <wp:anchor distT="0" distB="0" distL="114300" distR="114300" simplePos="0" relativeHeight="251662336" behindDoc="1" locked="0" layoutInCell="1" allowOverlap="1" wp14:anchorId="52A82150" wp14:editId="3E19861A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010945" cy="2254885"/>
            <wp:effectExtent l="0" t="0" r="8890" b="0"/>
            <wp:wrapTight wrapText="bothSides">
              <wp:wrapPolygon edited="0">
                <wp:start x="0" y="0"/>
                <wp:lineTo x="0" y="21351"/>
                <wp:lineTo x="21545" y="21351"/>
                <wp:lineTo x="2154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E4B68" w14:textId="4469DF1D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CDF8D9C" w14:textId="6B62E517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55B4E1C" w14:textId="3AD04C35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4086465" w14:textId="31005A0C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8B52A7" w14:textId="7CEEB7C4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D0CD801" w14:textId="20C79DAB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4F873FA" w14:textId="743A633E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F629C5" w14:textId="344A9103" w:rsidR="00DD6F68" w:rsidRPr="00AE4BF1" w:rsidRDefault="00DD6F68" w:rsidP="00AE4BF1">
      <w:pPr>
        <w:ind w:firstLine="0"/>
        <w:jc w:val="center"/>
        <w:rPr>
          <w:i/>
          <w:iCs/>
          <w:sz w:val="20"/>
        </w:rPr>
      </w:pPr>
      <w:r>
        <w:rPr>
          <w:i/>
          <w:iCs/>
          <w:sz w:val="20"/>
        </w:rPr>
        <w:t xml:space="preserve">Sala com </w:t>
      </w:r>
      <w:proofErr w:type="spellStart"/>
      <w:r>
        <w:rPr>
          <w:i/>
          <w:iCs/>
          <w:sz w:val="20"/>
        </w:rPr>
        <w:t>distorção</w:t>
      </w:r>
      <w:proofErr w:type="spellEnd"/>
      <w:r>
        <w:rPr>
          <w:i/>
          <w:iCs/>
          <w:sz w:val="20"/>
        </w:rPr>
        <w:t xml:space="preserve"> de </w:t>
      </w:r>
      <w:proofErr w:type="spellStart"/>
      <w:r>
        <w:rPr>
          <w:i/>
          <w:iCs/>
          <w:sz w:val="20"/>
        </w:rPr>
        <w:t>espaço</w:t>
      </w:r>
      <w:proofErr w:type="spellEnd"/>
      <w:r>
        <w:rPr>
          <w:i/>
          <w:iCs/>
          <w:sz w:val="20"/>
        </w:rPr>
        <w:t xml:space="preserve"> e </w:t>
      </w:r>
      <w:proofErr w:type="spellStart"/>
      <w:r>
        <w:rPr>
          <w:i/>
          <w:iCs/>
          <w:sz w:val="20"/>
        </w:rPr>
        <w:t>texto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Walls (2019) </w:t>
      </w:r>
    </w:p>
    <w:sectPr w:rsidR="00DD6F68" w:rsidRPr="00AE4BF1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17"/>
      <w:pgMar w:top="1440" w:right="1418" w:bottom="1440" w:left="1418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B1D87" w14:textId="77777777" w:rsidR="0066187A" w:rsidRDefault="0066187A">
      <w:pPr>
        <w:spacing w:before="0" w:line="240" w:lineRule="auto"/>
      </w:pPr>
      <w:r>
        <w:separator/>
      </w:r>
    </w:p>
  </w:endnote>
  <w:endnote w:type="continuationSeparator" w:id="0">
    <w:p w14:paraId="769EE14A" w14:textId="77777777" w:rsidR="0066187A" w:rsidRDefault="0066187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libri"/>
    <w:charset w:val="01"/>
    <w:family w:val="swiss"/>
    <w:pitch w:val="default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5893E" w14:textId="271E3BDF" w:rsidR="007B7F4A" w:rsidRDefault="007B7F4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2F905" w14:textId="77777777" w:rsidR="007B7F4A" w:rsidRDefault="007B7F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A1A4F2" w14:textId="77777777" w:rsidR="0066187A" w:rsidRDefault="0066187A">
      <w:pPr>
        <w:spacing w:before="0" w:line="240" w:lineRule="auto"/>
      </w:pPr>
      <w:r>
        <w:separator/>
      </w:r>
    </w:p>
  </w:footnote>
  <w:footnote w:type="continuationSeparator" w:id="0">
    <w:p w14:paraId="10B508AA" w14:textId="77777777" w:rsidR="0066187A" w:rsidRDefault="0066187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4609947"/>
      <w:docPartObj>
        <w:docPartGallery w:val="Page Numbers (Top of Page)"/>
        <w:docPartUnique/>
      </w:docPartObj>
    </w:sdtPr>
    <w:sdtEndPr/>
    <w:sdtContent>
      <w:p w14:paraId="5A8ED4AD" w14:textId="77777777" w:rsidR="00515817" w:rsidRDefault="00515817">
        <w:pPr>
          <w:pStyle w:val="Cabealho"/>
        </w:pPr>
      </w:p>
      <w:p w14:paraId="76A3F2F3" w14:textId="483E3874" w:rsidR="00515817" w:rsidRDefault="0066187A">
        <w:pPr>
          <w:pStyle w:val="Cabealho"/>
        </w:pPr>
      </w:p>
    </w:sdtContent>
  </w:sdt>
  <w:p w14:paraId="09DEDE4B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11D92" w14:textId="77777777" w:rsidR="007B7F4A" w:rsidRDefault="007B7F4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10A88" w14:textId="5E8C524D" w:rsidR="00515817" w:rsidRDefault="00515817">
    <w:pPr>
      <w:pStyle w:val="Cabealho"/>
    </w:pPr>
  </w:p>
  <w:p w14:paraId="10C394C6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D8DE2" w14:textId="77777777" w:rsidR="007B7F4A" w:rsidRDefault="007B7F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111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125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14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154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68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8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9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21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226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upperRoman"/>
      <w:pStyle w:val="ndiceremissivo51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Bibliographie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lvl w:ilvl="0">
      <w:numFmt w:val="bullet"/>
      <w:pStyle w:val="Listacommarcas1"/>
      <w:lvlText w:val=""/>
      <w:lvlJc w:val="left"/>
      <w:pPr>
        <w:tabs>
          <w:tab w:val="num" w:pos="288"/>
        </w:tabs>
        <w:ind w:left="288" w:hanging="288"/>
      </w:pPr>
      <w:rPr>
        <w:rFonts w:ascii="Times" w:hAnsi="Times" w:cs="Times" w:hint="default"/>
      </w:rPr>
    </w:lvl>
  </w:abstractNum>
  <w:abstractNum w:abstractNumId="4" w15:restartNumberingAfterBreak="0">
    <w:nsid w:val="1B182B91"/>
    <w:multiLevelType w:val="hybridMultilevel"/>
    <w:tmpl w:val="2C24A5F4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3FAB4BC8"/>
    <w:multiLevelType w:val="hybridMultilevel"/>
    <w:tmpl w:val="D66EBFC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54AE5F10"/>
    <w:multiLevelType w:val="hybridMultilevel"/>
    <w:tmpl w:val="4948A79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68374137"/>
    <w:multiLevelType w:val="hybridMultilevel"/>
    <w:tmpl w:val="3724C22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691F0F6F"/>
    <w:multiLevelType w:val="hybridMultilevel"/>
    <w:tmpl w:val="83D8850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71A807E7"/>
    <w:multiLevelType w:val="hybridMultilevel"/>
    <w:tmpl w:val="C098F7F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75C310DF"/>
    <w:multiLevelType w:val="hybridMultilevel"/>
    <w:tmpl w:val="AC048F58"/>
    <w:lvl w:ilvl="0" w:tplc="8A96488C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77315813"/>
    <w:multiLevelType w:val="hybridMultilevel"/>
    <w:tmpl w:val="2A6CC580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11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B0"/>
    <w:rsid w:val="000864E0"/>
    <w:rsid w:val="0009442F"/>
    <w:rsid w:val="000A1390"/>
    <w:rsid w:val="000D3691"/>
    <w:rsid w:val="00111408"/>
    <w:rsid w:val="001212A0"/>
    <w:rsid w:val="001275F7"/>
    <w:rsid w:val="001713A6"/>
    <w:rsid w:val="001E2B5A"/>
    <w:rsid w:val="00253DD8"/>
    <w:rsid w:val="002A5FE6"/>
    <w:rsid w:val="002C636A"/>
    <w:rsid w:val="003140B0"/>
    <w:rsid w:val="00336791"/>
    <w:rsid w:val="00377939"/>
    <w:rsid w:val="003F08EE"/>
    <w:rsid w:val="004431AF"/>
    <w:rsid w:val="004B3B49"/>
    <w:rsid w:val="004D2F44"/>
    <w:rsid w:val="00515817"/>
    <w:rsid w:val="00582C42"/>
    <w:rsid w:val="005A4F9D"/>
    <w:rsid w:val="0066187A"/>
    <w:rsid w:val="006B0A1E"/>
    <w:rsid w:val="00712ADE"/>
    <w:rsid w:val="00755A8B"/>
    <w:rsid w:val="007762E4"/>
    <w:rsid w:val="007B7EEB"/>
    <w:rsid w:val="007B7F4A"/>
    <w:rsid w:val="007C5DA0"/>
    <w:rsid w:val="007E3B27"/>
    <w:rsid w:val="007E54D4"/>
    <w:rsid w:val="0084422F"/>
    <w:rsid w:val="008F7774"/>
    <w:rsid w:val="00930351"/>
    <w:rsid w:val="00971802"/>
    <w:rsid w:val="009924F9"/>
    <w:rsid w:val="009C0F9C"/>
    <w:rsid w:val="009E4133"/>
    <w:rsid w:val="00A52D29"/>
    <w:rsid w:val="00AD6240"/>
    <w:rsid w:val="00AE4BF1"/>
    <w:rsid w:val="00B650B0"/>
    <w:rsid w:val="00C105C4"/>
    <w:rsid w:val="00C270D2"/>
    <w:rsid w:val="00C8738E"/>
    <w:rsid w:val="00C930CB"/>
    <w:rsid w:val="00CB56A9"/>
    <w:rsid w:val="00CC5D42"/>
    <w:rsid w:val="00CF423C"/>
    <w:rsid w:val="00CF50F6"/>
    <w:rsid w:val="00D0630D"/>
    <w:rsid w:val="00DD6F68"/>
    <w:rsid w:val="00E509B2"/>
    <w:rsid w:val="00F8666C"/>
    <w:rsid w:val="00FB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F1033CB"/>
  <w15:chartTrackingRefBased/>
  <w15:docId w15:val="{5201149C-0D44-4B21-95C6-8E92CC15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408"/>
    <w:pPr>
      <w:suppressAutoHyphens/>
      <w:spacing w:before="120" w:line="360" w:lineRule="auto"/>
      <w:ind w:firstLine="680"/>
      <w:jc w:val="both"/>
    </w:pPr>
    <w:rPr>
      <w:rFonts w:ascii="Arial" w:hAnsi="Arial" w:cs="Arial"/>
      <w:sz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1800" w:after="720"/>
      <w:ind w:left="0" w:firstLine="0"/>
      <w:outlineLvl w:val="0"/>
    </w:pPr>
    <w:rPr>
      <w:b/>
      <w:caps/>
      <w:sz w:val="36"/>
      <w:u w:val="singl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720" w:after="360"/>
      <w:ind w:left="0" w:firstLine="0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 w:line="360" w:lineRule="atLeast"/>
      <w:ind w:left="0" w:firstLine="0"/>
      <w:outlineLvl w:val="2"/>
    </w:pPr>
    <w:rPr>
      <w:b/>
      <w:u w:val="single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tLeast"/>
      <w:ind w:left="0" w:firstLine="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tLeast"/>
      <w:ind w:left="0" w:firstLine="0"/>
      <w:outlineLvl w:val="4"/>
    </w:pPr>
    <w:rPr>
      <w:b/>
      <w:sz w:val="20"/>
      <w:u w:val="single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360" w:lineRule="atLeast"/>
      <w:ind w:left="0" w:firstLine="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360" w:lineRule="atLeast"/>
      <w:ind w:left="0" w:firstLine="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360" w:lineRule="atLeast"/>
      <w:ind w:left="0" w:firstLine="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360" w:lineRule="atLeast"/>
      <w:ind w:left="0" w:firstLine="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4z1">
    <w:name w:val="WW8Num4z1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St1z0">
    <w:name w:val="WW8NumSt1z0"/>
    <w:rPr>
      <w:rFonts w:ascii="Times" w:hAnsi="Times" w:cs="Times" w:hint="default"/>
    </w:rPr>
  </w:style>
  <w:style w:type="character" w:customStyle="1" w:styleId="Tipodeletrapredefinidodopargrafo1">
    <w:name w:val="Tipo de letra predefinido do parágrafo1"/>
  </w:style>
  <w:style w:type="character" w:customStyle="1" w:styleId="EndnoteCharacters">
    <w:name w:val="Endnote Characters"/>
    <w:rPr>
      <w:vertAlign w:val="superscript"/>
    </w:rPr>
  </w:style>
  <w:style w:type="character" w:customStyle="1" w:styleId="FootnoteCharacters">
    <w:name w:val="Footnote Characters"/>
    <w:rPr>
      <w:rFonts w:ascii="Arial" w:hAnsi="Arial" w:cs="Arial"/>
      <w:position w:val="6"/>
      <w:sz w:val="16"/>
    </w:rPr>
  </w:style>
  <w:style w:type="character" w:styleId="Hiperligao">
    <w:name w:val="Hyperlink"/>
    <w:rPr>
      <w:color w:val="0000FF"/>
      <w:u w:val="single"/>
    </w:rPr>
  </w:style>
  <w:style w:type="character" w:styleId="Nmerodepgina">
    <w:name w:val="page number"/>
    <w:rPr>
      <w:rFonts w:ascii="Times New Roman" w:hAnsi="Times New Roman" w:cs="Times New Roman"/>
    </w:rPr>
  </w:style>
  <w:style w:type="character" w:styleId="Hiperligaovisitada">
    <w:name w:val="FollowedHyperlink"/>
    <w:rPr>
      <w:color w:val="800080"/>
      <w:u w:val="single"/>
    </w:rPr>
  </w:style>
  <w:style w:type="character" w:customStyle="1" w:styleId="Refdecomentrio1">
    <w:name w:val="Ref. de comentário1"/>
    <w:rPr>
      <w:rFonts w:ascii="Times New Roman" w:hAnsi="Times New Roman" w:cs="Times New Roman"/>
      <w:sz w:val="20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spacing w:before="240" w:after="60"/>
      <w:jc w:val="center"/>
    </w:pPr>
    <w:rPr>
      <w:b/>
      <w:kern w:val="2"/>
      <w:sz w:val="40"/>
      <w:szCs w:val="32"/>
    </w:rPr>
  </w:style>
  <w:style w:type="paragraph" w:styleId="Corpodetexto">
    <w:name w:val="Body Text"/>
    <w:basedOn w:val="Normal"/>
    <w:pPr>
      <w:spacing w:before="0" w:line="240" w:lineRule="auto"/>
      <w:ind w:firstLine="288"/>
    </w:pPr>
    <w:rPr>
      <w:sz w:val="20"/>
    </w:rPr>
  </w:style>
  <w:style w:type="paragraph" w:styleId="Lista">
    <w:name w:val="List"/>
    <w:basedOn w:val="Normal"/>
    <w:pPr>
      <w:spacing w:before="0" w:line="240" w:lineRule="auto"/>
      <w:ind w:left="360" w:hanging="360"/>
    </w:pPr>
    <w:rPr>
      <w:sz w:val="20"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dice1">
    <w:name w:val="toc 1"/>
    <w:basedOn w:val="Normal"/>
    <w:next w:val="Normal"/>
    <w:uiPriority w:val="39"/>
    <w:pPr>
      <w:keepNext/>
      <w:keepLines/>
      <w:tabs>
        <w:tab w:val="right" w:leader="dot" w:pos="8477"/>
      </w:tabs>
      <w:ind w:left="425" w:right="1134" w:hanging="425"/>
      <w:jc w:val="left"/>
    </w:pPr>
    <w:rPr>
      <w:b/>
      <w:caps/>
    </w:rPr>
  </w:style>
  <w:style w:type="paragraph" w:styleId="ndice2">
    <w:name w:val="toc 2"/>
    <w:basedOn w:val="Normal"/>
    <w:next w:val="Normal"/>
    <w:uiPriority w:val="39"/>
    <w:pPr>
      <w:tabs>
        <w:tab w:val="right" w:leader="dot" w:pos="8477"/>
      </w:tabs>
      <w:ind w:left="850" w:right="1128" w:hanging="612"/>
    </w:pPr>
    <w:rPr>
      <w:sz w:val="20"/>
      <w:lang w:eastAsia="pt-PT"/>
    </w:rPr>
  </w:style>
  <w:style w:type="paragraph" w:styleId="ndice3">
    <w:name w:val="toc 3"/>
    <w:basedOn w:val="Normal"/>
    <w:next w:val="Normal"/>
    <w:uiPriority w:val="39"/>
    <w:pPr>
      <w:tabs>
        <w:tab w:val="left" w:pos="1134"/>
        <w:tab w:val="right" w:leader="dot" w:pos="8477"/>
      </w:tabs>
      <w:spacing w:before="0" w:line="240" w:lineRule="auto"/>
      <w:ind w:left="1560" w:right="1268" w:hanging="1078"/>
    </w:pPr>
    <w:rPr>
      <w:sz w:val="20"/>
    </w:rPr>
  </w:style>
  <w:style w:type="paragraph" w:customStyle="1" w:styleId="Bibliographie">
    <w:name w:val="Bibliographie"/>
    <w:basedOn w:val="Normal"/>
    <w:pPr>
      <w:numPr>
        <w:numId w:val="3"/>
      </w:numPr>
      <w:ind w:left="851" w:hanging="851"/>
    </w:pPr>
  </w:style>
  <w:style w:type="paragraph" w:customStyle="1" w:styleId="Legenda1">
    <w:name w:val="Legenda1"/>
    <w:basedOn w:val="Normal"/>
    <w:pPr>
      <w:spacing w:after="120" w:line="240" w:lineRule="auto"/>
      <w:ind w:left="1786" w:right="964" w:hanging="1077"/>
    </w:pPr>
    <w:rPr>
      <w:sz w:val="20"/>
    </w:rPr>
  </w:style>
  <w:style w:type="paragraph" w:customStyle="1" w:styleId="CitationPlusDe4Lignes">
    <w:name w:val="CitationPlusDe4Lignes"/>
    <w:basedOn w:val="Normal"/>
    <w:pPr>
      <w:spacing w:after="120"/>
      <w:ind w:left="680" w:right="567"/>
    </w:pPr>
    <w:rPr>
      <w:sz w:val="22"/>
    </w:rPr>
  </w:style>
  <w:style w:type="paragraph" w:styleId="Rodap">
    <w:name w:val="footer"/>
    <w:basedOn w:val="Normal"/>
    <w:pPr>
      <w:tabs>
        <w:tab w:val="center" w:pos="3969"/>
        <w:tab w:val="right" w:pos="8504"/>
      </w:tabs>
      <w:jc w:val="center"/>
    </w:pPr>
  </w:style>
  <w:style w:type="paragraph" w:styleId="Textodenotaderodap">
    <w:name w:val="footnote text"/>
    <w:basedOn w:val="Normal"/>
    <w:pPr>
      <w:spacing w:line="240" w:lineRule="auto"/>
      <w:ind w:left="709" w:hanging="709"/>
    </w:pPr>
    <w:rPr>
      <w:sz w:val="20"/>
    </w:rPr>
  </w:style>
  <w:style w:type="paragraph" w:styleId="Cabealho">
    <w:name w:val="header"/>
    <w:basedOn w:val="Normal"/>
    <w:link w:val="CabealhoCarter"/>
    <w:uiPriority w:val="99"/>
    <w:pPr>
      <w:spacing w:before="0"/>
      <w:jc w:val="right"/>
    </w:pPr>
    <w:rPr>
      <w:b/>
      <w:sz w:val="28"/>
    </w:rPr>
  </w:style>
  <w:style w:type="paragraph" w:styleId="ndiceremissivo1">
    <w:name w:val="index 1"/>
    <w:basedOn w:val="Normal"/>
    <w:next w:val="Normal"/>
    <w:pPr>
      <w:tabs>
        <w:tab w:val="left" w:leader="dot" w:pos="1701"/>
      </w:tabs>
      <w:spacing w:before="0" w:line="240" w:lineRule="auto"/>
      <w:ind w:left="397" w:hanging="340"/>
    </w:pPr>
    <w:rPr>
      <w:sz w:val="20"/>
    </w:rPr>
  </w:style>
  <w:style w:type="paragraph" w:styleId="ndiceremissivo2">
    <w:name w:val="index 2"/>
    <w:basedOn w:val="Normal"/>
    <w:next w:val="Normal"/>
    <w:pPr>
      <w:tabs>
        <w:tab w:val="right" w:pos="5120"/>
        <w:tab w:val="right" w:leader="dot" w:pos="9250"/>
      </w:tabs>
      <w:spacing w:before="0" w:line="240" w:lineRule="auto"/>
      <w:ind w:left="560" w:right="714" w:hanging="280"/>
    </w:pPr>
    <w:rPr>
      <w:sz w:val="20"/>
    </w:rPr>
  </w:style>
  <w:style w:type="paragraph" w:styleId="ndiceremissivo3">
    <w:name w:val="index 3"/>
    <w:basedOn w:val="Normal"/>
    <w:next w:val="Normal"/>
    <w:pPr>
      <w:tabs>
        <w:tab w:val="right" w:leader="dot" w:pos="9250"/>
      </w:tabs>
      <w:spacing w:before="0" w:line="480" w:lineRule="atLeast"/>
      <w:ind w:left="840" w:hanging="280"/>
    </w:pPr>
    <w:rPr>
      <w:sz w:val="20"/>
    </w:rPr>
  </w:style>
  <w:style w:type="paragraph" w:customStyle="1" w:styleId="ndiceremissivo41">
    <w:name w:val="Índice remissivo 41"/>
    <w:basedOn w:val="Normal"/>
    <w:next w:val="Normal"/>
    <w:pPr>
      <w:tabs>
        <w:tab w:val="right" w:leader="dot" w:pos="9250"/>
      </w:tabs>
      <w:spacing w:before="0" w:line="480" w:lineRule="atLeast"/>
      <w:ind w:left="1120" w:hanging="280"/>
    </w:pPr>
    <w:rPr>
      <w:sz w:val="20"/>
    </w:rPr>
  </w:style>
  <w:style w:type="paragraph" w:customStyle="1" w:styleId="ndiceremissivo51">
    <w:name w:val="Índice remissivo 51"/>
    <w:basedOn w:val="Normal"/>
    <w:next w:val="Normal"/>
    <w:pPr>
      <w:numPr>
        <w:numId w:val="2"/>
      </w:numPr>
      <w:tabs>
        <w:tab w:val="right" w:leader="dot" w:pos="9250"/>
      </w:tabs>
      <w:spacing w:before="0" w:line="480" w:lineRule="atLeast"/>
    </w:pPr>
    <w:rPr>
      <w:sz w:val="20"/>
    </w:rPr>
  </w:style>
  <w:style w:type="paragraph" w:customStyle="1" w:styleId="ndiceremissivo61">
    <w:name w:val="Índice remissivo 61"/>
    <w:basedOn w:val="Normal"/>
    <w:next w:val="Normal"/>
    <w:pPr>
      <w:tabs>
        <w:tab w:val="right" w:leader="dot" w:pos="9250"/>
      </w:tabs>
      <w:spacing w:before="0" w:line="480" w:lineRule="atLeast"/>
      <w:ind w:left="1680" w:hanging="280"/>
    </w:pPr>
    <w:rPr>
      <w:sz w:val="20"/>
    </w:rPr>
  </w:style>
  <w:style w:type="paragraph" w:customStyle="1" w:styleId="ndiceremissivo71">
    <w:name w:val="Índice remissivo 71"/>
    <w:basedOn w:val="Normal"/>
    <w:next w:val="Normal"/>
    <w:pPr>
      <w:tabs>
        <w:tab w:val="right" w:leader="dot" w:pos="9250"/>
      </w:tabs>
      <w:spacing w:before="0" w:line="480" w:lineRule="atLeast"/>
      <w:ind w:left="1960" w:hanging="280"/>
    </w:pPr>
    <w:rPr>
      <w:sz w:val="20"/>
    </w:rPr>
  </w:style>
  <w:style w:type="paragraph" w:styleId="Cabealhodendiceremissivo">
    <w:name w:val="index heading"/>
    <w:basedOn w:val="Normal"/>
    <w:next w:val="ndiceremissivo1"/>
    <w:pPr>
      <w:spacing w:after="120" w:line="480" w:lineRule="atLeast"/>
    </w:pPr>
    <w:rPr>
      <w:b/>
      <w:i/>
      <w:sz w:val="20"/>
    </w:rPr>
  </w:style>
  <w:style w:type="paragraph" w:customStyle="1" w:styleId="Avanonormal1">
    <w:name w:val="Avanço normal1"/>
    <w:basedOn w:val="Normal"/>
    <w:next w:val="Normal"/>
    <w:pPr>
      <w:tabs>
        <w:tab w:val="right" w:leader="dot" w:pos="9250"/>
      </w:tabs>
      <w:spacing w:before="0" w:line="480" w:lineRule="atLeast"/>
      <w:ind w:left="2520" w:hanging="280"/>
    </w:pPr>
    <w:rPr>
      <w:sz w:val="20"/>
    </w:rPr>
  </w:style>
  <w:style w:type="paragraph" w:customStyle="1" w:styleId="NormalCentre">
    <w:name w:val="NormalCentre"/>
    <w:basedOn w:val="Normal"/>
    <w:pPr>
      <w:ind w:firstLine="0"/>
      <w:jc w:val="center"/>
    </w:pPr>
  </w:style>
  <w:style w:type="paragraph" w:customStyle="1" w:styleId="Textosimples1">
    <w:name w:val="Texto simples1"/>
    <w:basedOn w:val="Normal"/>
    <w:pPr>
      <w:spacing w:after="120"/>
    </w:pPr>
    <w:rPr>
      <w:rFonts w:ascii="Times" w:hAnsi="Times" w:cs="Times"/>
      <w:sz w:val="20"/>
    </w:rPr>
  </w:style>
  <w:style w:type="paragraph" w:customStyle="1" w:styleId="Cabealhodendicedeautoridades1">
    <w:name w:val="Cabeçalho de índice de autoridades1"/>
    <w:basedOn w:val="Normal"/>
    <w:next w:val="Normal"/>
    <w:pPr>
      <w:tabs>
        <w:tab w:val="right" w:leader="dot" w:pos="9250"/>
      </w:tabs>
      <w:spacing w:before="0" w:line="480" w:lineRule="atLeast"/>
      <w:ind w:left="2240" w:hanging="280"/>
    </w:pPr>
    <w:rPr>
      <w:sz w:val="20"/>
    </w:rPr>
  </w:style>
  <w:style w:type="paragraph" w:styleId="ndice4">
    <w:name w:val="toc 4"/>
    <w:basedOn w:val="Normal"/>
    <w:next w:val="Normal"/>
    <w:pPr>
      <w:tabs>
        <w:tab w:val="right" w:leader="dot" w:pos="8477"/>
      </w:tabs>
      <w:spacing w:before="0" w:line="240" w:lineRule="auto"/>
      <w:ind w:left="1843" w:right="1268" w:hanging="981"/>
    </w:pPr>
    <w:rPr>
      <w:sz w:val="20"/>
      <w:lang w:eastAsia="pt-PT"/>
    </w:rPr>
  </w:style>
  <w:style w:type="paragraph" w:styleId="ndice5">
    <w:name w:val="toc 5"/>
    <w:basedOn w:val="Normal"/>
    <w:next w:val="Normal"/>
    <w:pPr>
      <w:tabs>
        <w:tab w:val="right" w:leader="dot" w:pos="8477"/>
      </w:tabs>
      <w:spacing w:before="0" w:line="240" w:lineRule="auto"/>
      <w:ind w:left="2268" w:right="1270" w:hanging="1026"/>
    </w:pPr>
    <w:rPr>
      <w:sz w:val="20"/>
      <w:lang w:eastAsia="pt-PT"/>
    </w:rPr>
  </w:style>
  <w:style w:type="paragraph" w:styleId="ndice6">
    <w:name w:val="toc 6"/>
    <w:basedOn w:val="Normal"/>
    <w:next w:val="Normal"/>
    <w:pPr>
      <w:tabs>
        <w:tab w:val="right" w:leader="dot" w:pos="8477"/>
      </w:tabs>
      <w:spacing w:before="0" w:line="360" w:lineRule="atLeast"/>
      <w:ind w:left="1200"/>
      <w:jc w:val="left"/>
    </w:pPr>
    <w:rPr>
      <w:sz w:val="20"/>
    </w:rPr>
  </w:style>
  <w:style w:type="paragraph" w:styleId="ndice7">
    <w:name w:val="toc 7"/>
    <w:basedOn w:val="Normal"/>
    <w:next w:val="Normal"/>
    <w:pPr>
      <w:tabs>
        <w:tab w:val="right" w:leader="dot" w:pos="8477"/>
      </w:tabs>
      <w:spacing w:before="0" w:line="360" w:lineRule="atLeast"/>
      <w:ind w:left="1440"/>
      <w:jc w:val="left"/>
    </w:pPr>
    <w:rPr>
      <w:sz w:val="20"/>
    </w:rPr>
  </w:style>
  <w:style w:type="paragraph" w:styleId="ndice8">
    <w:name w:val="toc 8"/>
    <w:basedOn w:val="Normal"/>
    <w:next w:val="Normal"/>
    <w:pPr>
      <w:tabs>
        <w:tab w:val="right" w:leader="dot" w:pos="8477"/>
      </w:tabs>
      <w:spacing w:before="0" w:line="360" w:lineRule="atLeast"/>
      <w:ind w:left="1680"/>
      <w:jc w:val="left"/>
    </w:pPr>
    <w:rPr>
      <w:sz w:val="20"/>
    </w:rPr>
  </w:style>
  <w:style w:type="paragraph" w:styleId="ndice9">
    <w:name w:val="toc 9"/>
    <w:basedOn w:val="Normal"/>
    <w:next w:val="Normal"/>
    <w:pPr>
      <w:tabs>
        <w:tab w:val="right" w:leader="dot" w:pos="8477"/>
      </w:tabs>
      <w:spacing w:before="0" w:line="360" w:lineRule="atLeast"/>
      <w:ind w:left="1920"/>
      <w:jc w:val="left"/>
    </w:pPr>
    <w:rPr>
      <w:sz w:val="20"/>
    </w:rPr>
  </w:style>
  <w:style w:type="paragraph" w:customStyle="1" w:styleId="NormalImage">
    <w:name w:val="NormalImage"/>
    <w:basedOn w:val="Normal"/>
    <w:pPr>
      <w:keepNext/>
      <w:spacing w:line="240" w:lineRule="auto"/>
      <w:ind w:firstLine="0"/>
      <w:jc w:val="center"/>
    </w:pPr>
  </w:style>
  <w:style w:type="paragraph" w:customStyle="1" w:styleId="ndicedeilustraes1">
    <w:name w:val="Índice de ilustrações1"/>
    <w:basedOn w:val="Normal"/>
    <w:next w:val="Normal"/>
    <w:pPr>
      <w:keepLines/>
      <w:tabs>
        <w:tab w:val="left" w:pos="1080"/>
        <w:tab w:val="right" w:leader="dot" w:pos="8505"/>
      </w:tabs>
      <w:spacing w:after="120" w:line="240" w:lineRule="auto"/>
      <w:ind w:left="397" w:right="1134" w:hanging="397"/>
    </w:pPr>
    <w:rPr>
      <w:sz w:val="20"/>
    </w:rPr>
  </w:style>
  <w:style w:type="paragraph" w:customStyle="1" w:styleId="Listacommarcas1">
    <w:name w:val="Lista com marcas1"/>
    <w:basedOn w:val="Lista"/>
    <w:pPr>
      <w:numPr>
        <w:numId w:val="4"/>
      </w:numPr>
      <w:ind w:left="357" w:hanging="357"/>
    </w:pPr>
    <w:rPr>
      <w:color w:val="008000"/>
    </w:rPr>
  </w:style>
  <w:style w:type="paragraph" w:customStyle="1" w:styleId="Heading1-notNumbered">
    <w:name w:val="Heading 1-notNumbered"/>
    <w:basedOn w:val="Ttulo1"/>
    <w:next w:val="Normal"/>
    <w:pPr>
      <w:numPr>
        <w:numId w:val="0"/>
      </w:numPr>
      <w:spacing w:after="840"/>
      <w:jc w:val="left"/>
    </w:pPr>
  </w:style>
  <w:style w:type="paragraph" w:customStyle="1" w:styleId="Heading2-notNumbered">
    <w:name w:val="Heading 2-notNumbered"/>
    <w:basedOn w:val="Ttulo2"/>
    <w:next w:val="Normal"/>
    <w:pPr>
      <w:numPr>
        <w:ilvl w:val="0"/>
        <w:numId w:val="0"/>
      </w:numPr>
    </w:pPr>
  </w:style>
  <w:style w:type="paragraph" w:customStyle="1" w:styleId="ndiceremissivo81">
    <w:name w:val="Índice remissivo 81"/>
    <w:basedOn w:val="Normal"/>
    <w:next w:val="Normal"/>
    <w:pPr>
      <w:ind w:left="1920" w:hanging="240"/>
    </w:pPr>
  </w:style>
  <w:style w:type="paragraph" w:customStyle="1" w:styleId="ndiceremissivo91">
    <w:name w:val="Índice remissivo 91"/>
    <w:basedOn w:val="Normal"/>
    <w:next w:val="Normal"/>
    <w:pPr>
      <w:ind w:left="2160" w:hanging="240"/>
    </w:pPr>
  </w:style>
  <w:style w:type="paragraph" w:styleId="Avanodecorpodetexto">
    <w:name w:val="Body Text Indent"/>
    <w:basedOn w:val="Normal"/>
  </w:style>
  <w:style w:type="paragraph" w:customStyle="1" w:styleId="Avanodecorpodetexto21">
    <w:name w:val="Avanço de corpo de texto 21"/>
    <w:basedOn w:val="Normal"/>
    <w:rPr>
      <w:color w:val="0000FF"/>
    </w:rPr>
  </w:style>
  <w:style w:type="paragraph" w:customStyle="1" w:styleId="Mapadodocumento1">
    <w:name w:val="Mapa do documento1"/>
    <w:basedOn w:val="Normal"/>
    <w:pPr>
      <w:ind w:firstLine="709"/>
    </w:pPr>
    <w:rPr>
      <w:rFonts w:ascii="New York" w:hAnsi="New York" w:cs="New York"/>
    </w:rPr>
  </w:style>
  <w:style w:type="paragraph" w:customStyle="1" w:styleId="Avanodecorpodetexto31">
    <w:name w:val="Avanço de corpo de texto 31"/>
    <w:basedOn w:val="Normal"/>
    <w:pPr>
      <w:keepNext/>
      <w:ind w:firstLine="709"/>
    </w:pPr>
  </w:style>
  <w:style w:type="paragraph" w:customStyle="1" w:styleId="Normalexprogramm">
    <w:name w:val="Normal_ex_programm"/>
    <w:basedOn w:val="Normal"/>
    <w:pPr>
      <w:tabs>
        <w:tab w:val="left" w:pos="2041"/>
        <w:tab w:val="left" w:pos="2722"/>
      </w:tabs>
      <w:spacing w:line="240" w:lineRule="auto"/>
      <w:ind w:left="1361" w:right="680" w:firstLine="0"/>
    </w:pPr>
    <w:rPr>
      <w:rFonts w:ascii="Courier New" w:hAnsi="Courier New" w:cs="Courier New"/>
    </w:rPr>
  </w:style>
  <w:style w:type="paragraph" w:customStyle="1" w:styleId="Heading5-notnumbered">
    <w:name w:val="Heading 5-not numbered"/>
    <w:basedOn w:val="Ttulo5"/>
    <w:pPr>
      <w:numPr>
        <w:ilvl w:val="0"/>
        <w:numId w:val="0"/>
      </w:numPr>
    </w:pPr>
  </w:style>
  <w:style w:type="paragraph" w:customStyle="1" w:styleId="Heading3-notnumbered">
    <w:name w:val="Heading 3-not numbered"/>
    <w:basedOn w:val="Ttulo3"/>
    <w:next w:val="Normal"/>
    <w:pPr>
      <w:numPr>
        <w:ilvl w:val="0"/>
        <w:numId w:val="0"/>
      </w:numPr>
      <w:ind w:right="340"/>
    </w:pPr>
  </w:style>
  <w:style w:type="paragraph" w:customStyle="1" w:styleId="Heading4-notnumbered">
    <w:name w:val="Heading 4-not numbered"/>
    <w:basedOn w:val="Ttulo4"/>
    <w:next w:val="Normal"/>
    <w:pPr>
      <w:numPr>
        <w:ilvl w:val="0"/>
        <w:numId w:val="0"/>
      </w:numPr>
      <w:ind w:right="340"/>
    </w:pPr>
  </w:style>
  <w:style w:type="paragraph" w:styleId="Textodenotadefim">
    <w:name w:val="endnote text"/>
    <w:basedOn w:val="Normal"/>
  </w:style>
  <w:style w:type="paragraph" w:customStyle="1" w:styleId="Heading6-notNumbered">
    <w:name w:val="Heading 6-notNumbered"/>
    <w:basedOn w:val="Ttulo6"/>
    <w:next w:val="Normal"/>
    <w:pPr>
      <w:numPr>
        <w:ilvl w:val="0"/>
        <w:numId w:val="0"/>
      </w:numPr>
    </w:pPr>
  </w:style>
  <w:style w:type="paragraph" w:customStyle="1" w:styleId="Heading1noIndex">
    <w:name w:val="Heading 1_noIndex"/>
    <w:basedOn w:val="Ttulo1"/>
    <w:next w:val="Normal"/>
    <w:pPr>
      <w:numPr>
        <w:numId w:val="0"/>
      </w:numPr>
      <w:spacing w:before="2160"/>
    </w:pPr>
    <w:rPr>
      <w:sz w:val="32"/>
      <w:u w:val="none"/>
    </w:rPr>
  </w:style>
  <w:style w:type="paragraph" w:customStyle="1" w:styleId="NormalEpigrafe">
    <w:name w:val="Normal_Epigrafe"/>
    <w:basedOn w:val="Normal"/>
    <w:pPr>
      <w:spacing w:line="240" w:lineRule="auto"/>
      <w:ind w:left="2495" w:firstLine="0"/>
    </w:pPr>
  </w:style>
  <w:style w:type="paragraph" w:styleId="NormalWeb">
    <w:name w:val="Normal (Web)"/>
    <w:basedOn w:val="Normal"/>
    <w:uiPriority w:val="99"/>
    <w:semiHidden/>
    <w:unhideWhenUsed/>
    <w:rsid w:val="00FB452B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zCs w:val="24"/>
      <w:lang w:val="pt-PT" w:eastAsia="pt-PT"/>
    </w:rPr>
  </w:style>
  <w:style w:type="character" w:styleId="MenoNoResolvida">
    <w:name w:val="Unresolved Mention"/>
    <w:uiPriority w:val="99"/>
    <w:semiHidden/>
    <w:unhideWhenUsed/>
    <w:rsid w:val="00D0630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509B2"/>
    <w:pPr>
      <w:ind w:left="720"/>
      <w:contextualSpacing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5817"/>
    <w:rPr>
      <w:rFonts w:ascii="Arial" w:hAnsi="Arial" w:cs="Arial"/>
      <w:b/>
      <w:sz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ddit.com/r/Unity3D/comments/7dbw8x/a_super_useful_script_collection_for_unity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google.com/url?sa=i&amp;url=http%3A%2F%2Fwww.techtudo.com.br%2Fdicas-e-tutoriais%2Fnoticia%2F2016%2F05%2Fcomo-fazer-os-quatros-finais-de-silent-hill-4-room.html&amp;psig=AOvVaw05bzvTOWD-EKA3rlxXZl7_&amp;ust=1577388871528000&amp;source=images&amp;cd=vfe&amp;ved=0CAIQjRxqFwoTCJih1tfF0eYCFQAAAAAdAAAAABAD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www.youtube.com/watch?v=QpjiEvXHXvo" TargetMode="External"/><Relationship Id="rId34" Type="http://schemas.openxmlformats.org/officeDocument/2006/relationships/image" Target="media/image1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youtube.com/watch?v=GasvqClY7XM" TargetMode="External"/><Relationship Id="rId29" Type="http://schemas.openxmlformats.org/officeDocument/2006/relationships/image" Target="media/image8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amedev.stackexchange.com/questions/109418/unity-fp-character-cant-look-vertically" TargetMode="External"/><Relationship Id="rId24" Type="http://schemas.openxmlformats.org/officeDocument/2006/relationships/hyperlink" Target="https://www.youtube.com/watch?v=lrU_NabHp-c" TargetMode="External"/><Relationship Id="rId32" Type="http://schemas.openxmlformats.org/officeDocument/2006/relationships/hyperlink" Target="https://www.google.com/url?sa=i&amp;url=https%3A%2F%2Fwww.comboinfinito.com.br%2Fprincipal%2Fsilent-hills-insider-afirma-que-a-kojima-productions-continuara-o-projeto%2F&amp;psig=AOvVaw0Y4HXR_3WykoHevFliN1J6&amp;ust=1577390107941000&amp;source=images&amp;cd=vfe&amp;ved=0CAIQjRxqFwoTCJCJyaHK0eYCFQAAAAAdAAAAABAI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8gZNQJiFWUY" TargetMode="External"/><Relationship Id="rId28" Type="http://schemas.openxmlformats.org/officeDocument/2006/relationships/hyperlink" Target="https://www.google.com/url?sa=i&amp;url=https%3A%2F%2Fwww.youtube.com%2Fwatch%3Fv%3DLkBqYEZzgCw&amp;psig=AOvVaw3eBs5Z1EbOaZypNEGuwEO0&amp;ust=1577389515188000&amp;source=images&amp;cd=vfe&amp;ved=0CAIQjRxqFwoTCJj1iYvI0eYCFQAAAAAdAAAAABAa" TargetMode="External"/><Relationship Id="rId36" Type="http://schemas.openxmlformats.org/officeDocument/2006/relationships/header" Target="header3.xml"/><Relationship Id="rId10" Type="http://schemas.openxmlformats.org/officeDocument/2006/relationships/hyperlink" Target="https://answers.unity.com/questions/1137454/gameobject1-move-away-when-gameobject2-gets-close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answers.unity.com/questions/1235304/how-to-make-a-window.html" TargetMode="External"/><Relationship Id="rId14" Type="http://schemas.openxmlformats.org/officeDocument/2006/relationships/hyperlink" Target="https://docs.unity3d.com/ScriptReference/SceneManagement.SceneManager.LoadScene.html" TargetMode="External"/><Relationship Id="rId22" Type="http://schemas.openxmlformats.org/officeDocument/2006/relationships/hyperlink" Target="https://www.youtube.com/watch?v=r6NCC-nnvMU" TargetMode="External"/><Relationship Id="rId27" Type="http://schemas.openxmlformats.org/officeDocument/2006/relationships/image" Target="media/image7.jpeg"/><Relationship Id="rId30" Type="http://schemas.openxmlformats.org/officeDocument/2006/relationships/hyperlink" Target="https://www.google.com/url?sa=i&amp;url=https%3A%2F%2Fwww.youtube.com%2Fwatch%3Fv%3DQpjiEvXHXvo&amp;psig=AOvVaw10qHDtNLp6mVILQpD_x_Ia&amp;ust=1577389323886000&amp;source=images&amp;cd=vfe&amp;ved=0CAIQjRxqFwoTCNjjkbDH0eYCFQAAAAAdAAAAABAU" TargetMode="External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answers.unity.com/questions/44953/set-first-scene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tVylTfkDP5c" TargetMode="External"/><Relationship Id="rId33" Type="http://schemas.openxmlformats.org/officeDocument/2006/relationships/image" Target="media/image10.jpe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13</Pages>
  <Words>1201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Musical instruments, sound objects : « ceci n’est pas un son »</vt:lpstr>
    </vt:vector>
  </TitlesOfParts>
  <Company>Universidade de Lisboa, Faculdade de Belas Artes</Company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Musical instruments, sound objects : « ceci n’est pas un son »</dc:title>
  <dc:subject/>
  <dc:creator>Antonio de Sousa Dias</dc:creator>
  <cp:keywords/>
  <dc:description/>
  <cp:lastModifiedBy>Filipa Quintans</cp:lastModifiedBy>
  <cp:revision>22</cp:revision>
  <cp:lastPrinted>2006-03-07T12:53:00Z</cp:lastPrinted>
  <dcterms:created xsi:type="dcterms:W3CDTF">2019-12-08T18:45:00Z</dcterms:created>
  <dcterms:modified xsi:type="dcterms:W3CDTF">2019-12-26T23:06:00Z</dcterms:modified>
</cp:coreProperties>
</file>